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CC0F3" w14:textId="74AE7DE3" w:rsidR="00C978F6" w:rsidRPr="00D876C5" w:rsidRDefault="004730B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219546539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932F8E1" w14:textId="77777777" w:rsidR="00C978F6" w:rsidRPr="00D876C5" w:rsidRDefault="004122C8">
      <w:pPr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D876C5">
        <w:rPr>
          <w:rFonts w:ascii="Times New Roman" w:hAnsi="Times New Roman" w:cs="Times New Roman"/>
          <w:noProof/>
        </w:rPr>
        <w:drawing>
          <wp:anchor distT="0" distB="0" distL="114935" distR="114935" simplePos="0" relativeHeight="251657216" behindDoc="0" locked="0" layoutInCell="0" allowOverlap="1" wp14:anchorId="13FF1ED0" wp14:editId="3D4DBD05">
            <wp:simplePos x="0" y="0"/>
            <wp:positionH relativeFrom="column">
              <wp:posOffset>5294630</wp:posOffset>
            </wp:positionH>
            <wp:positionV relativeFrom="paragraph">
              <wp:posOffset>13335</wp:posOffset>
            </wp:positionV>
            <wp:extent cx="1051560" cy="785495"/>
            <wp:effectExtent l="0" t="0" r="0" b="0"/>
            <wp:wrapSquare wrapText="bothSides"/>
            <wp:docPr id="197624087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6" t="-87" r="-66" b="-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7854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76C5">
        <w:rPr>
          <w:rFonts w:ascii="Times New Roman" w:hAnsi="Times New Roman" w:cs="Times New Roman"/>
          <w:noProof/>
        </w:rPr>
        <w:drawing>
          <wp:anchor distT="0" distB="0" distL="114935" distR="114935" simplePos="0" relativeHeight="251658240" behindDoc="0" locked="0" layoutInCell="0" allowOverlap="1" wp14:anchorId="6A595024" wp14:editId="7F64616C">
            <wp:simplePos x="0" y="0"/>
            <wp:positionH relativeFrom="column">
              <wp:posOffset>36830</wp:posOffset>
            </wp:positionH>
            <wp:positionV relativeFrom="paragraph">
              <wp:posOffset>59055</wp:posOffset>
            </wp:positionV>
            <wp:extent cx="646430" cy="777875"/>
            <wp:effectExtent l="0" t="0" r="0" b="0"/>
            <wp:wrapSquare wrapText="bothSides"/>
            <wp:docPr id="1237322942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7" t="-89" r="-107" b="-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" cy="7778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8297F9" w14:textId="77777777" w:rsidR="00C978F6" w:rsidRPr="00D876C5" w:rsidRDefault="00C978F6">
      <w:pPr>
        <w:rPr>
          <w:rFonts w:ascii="Times New Roman" w:eastAsia="Times New Roman" w:hAnsi="Times New Roman" w:cs="Times New Roman"/>
          <w:sz w:val="24"/>
          <w:szCs w:val="24"/>
        </w:rPr>
      </w:pPr>
      <w:r w:rsidRPr="00D876C5">
        <w:rPr>
          <w:rFonts w:ascii="Times New Roman" w:eastAsia="Times New Roman" w:hAnsi="Times New Roman" w:cs="Times New Roman"/>
          <w:b/>
          <w:sz w:val="32"/>
          <w:szCs w:val="32"/>
        </w:rPr>
        <w:t xml:space="preserve">Universitatea Tehnică “Gheorghe Asachi” din </w:t>
      </w:r>
      <w:proofErr w:type="spellStart"/>
      <w:r w:rsidRPr="00D876C5">
        <w:rPr>
          <w:rFonts w:ascii="Times New Roman" w:eastAsia="Times New Roman" w:hAnsi="Times New Roman" w:cs="Times New Roman"/>
          <w:b/>
          <w:sz w:val="32"/>
          <w:szCs w:val="32"/>
        </w:rPr>
        <w:t>Iaşi</w:t>
      </w:r>
      <w:proofErr w:type="spellEnd"/>
    </w:p>
    <w:p w14:paraId="640CE2D4" w14:textId="77777777" w:rsidR="00C978F6" w:rsidRPr="00D876C5" w:rsidRDefault="00C978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66C1C5" w14:textId="77777777" w:rsidR="00C978F6" w:rsidRPr="00D876C5" w:rsidRDefault="00C978F6">
      <w:pPr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D876C5">
        <w:rPr>
          <w:rFonts w:ascii="Times New Roman" w:eastAsia="Times New Roman" w:hAnsi="Times New Roman" w:cs="Times New Roman"/>
          <w:b/>
          <w:sz w:val="28"/>
          <w:szCs w:val="28"/>
        </w:rPr>
        <w:t>FACULTATEA DE AUTOMATICĂ ȘI CALCULATOARE</w:t>
      </w:r>
    </w:p>
    <w:p w14:paraId="4A248BD7" w14:textId="77777777" w:rsidR="00C978F6" w:rsidRPr="00D876C5" w:rsidRDefault="00C978F6">
      <w:pPr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771598CF" w14:textId="77777777" w:rsidR="00C978F6" w:rsidRPr="00D876C5" w:rsidRDefault="00C978F6">
      <w:pPr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12943803" w14:textId="77777777" w:rsidR="00C978F6" w:rsidRPr="00D876C5" w:rsidRDefault="00C978F6">
      <w:pPr>
        <w:jc w:val="center"/>
        <w:rPr>
          <w:rFonts w:ascii="Times New Roman" w:eastAsia="Times New Roman" w:hAnsi="Times New Roman" w:cs="Times New Roman"/>
          <w:b/>
          <w:color w:val="000000"/>
          <w:sz w:val="52"/>
          <w:szCs w:val="52"/>
        </w:rPr>
      </w:pPr>
      <w:r w:rsidRPr="00D876C5">
        <w:rPr>
          <w:rFonts w:ascii="Times New Roman" w:eastAsia="Times New Roman" w:hAnsi="Times New Roman" w:cs="Times New Roman"/>
          <w:b/>
          <w:color w:val="000000"/>
          <w:sz w:val="52"/>
          <w:szCs w:val="52"/>
        </w:rPr>
        <w:t>ELECTRONICĂ DIGITALĂ</w:t>
      </w:r>
    </w:p>
    <w:p w14:paraId="5B35737A" w14:textId="77777777" w:rsidR="00C978F6" w:rsidRPr="00D876C5" w:rsidRDefault="00C978F6">
      <w:pPr>
        <w:jc w:val="center"/>
        <w:rPr>
          <w:rFonts w:ascii="Times New Roman" w:eastAsia="Times New Roman" w:hAnsi="Times New Roman" w:cs="Times New Roman"/>
          <w:color w:val="000000"/>
          <w:sz w:val="52"/>
          <w:szCs w:val="52"/>
        </w:rPr>
      </w:pPr>
      <w:r w:rsidRPr="00D876C5">
        <w:rPr>
          <w:rFonts w:ascii="Times New Roman" w:eastAsia="Times New Roman" w:hAnsi="Times New Roman" w:cs="Times New Roman"/>
          <w:b/>
          <w:color w:val="000000"/>
          <w:sz w:val="52"/>
          <w:szCs w:val="52"/>
        </w:rPr>
        <w:t>proiect</w:t>
      </w:r>
    </w:p>
    <w:p w14:paraId="2C9BE57D" w14:textId="77777777" w:rsidR="00C978F6" w:rsidRPr="00D876C5" w:rsidRDefault="00C978F6">
      <w:pPr>
        <w:ind w:left="1418" w:firstLine="709"/>
        <w:rPr>
          <w:rFonts w:ascii="Times New Roman" w:eastAsia="Times New Roman" w:hAnsi="Times New Roman" w:cs="Times New Roman"/>
          <w:color w:val="000000"/>
          <w:sz w:val="52"/>
          <w:szCs w:val="52"/>
        </w:rPr>
      </w:pPr>
    </w:p>
    <w:p w14:paraId="73BFC1E7" w14:textId="77777777" w:rsidR="00C978F6" w:rsidRPr="00D876C5" w:rsidRDefault="00C978F6">
      <w:pPr>
        <w:rPr>
          <w:rFonts w:ascii="Times New Roman" w:eastAsia="Times New Roman" w:hAnsi="Times New Roman" w:cs="Times New Roman"/>
          <w:sz w:val="52"/>
          <w:szCs w:val="52"/>
        </w:rPr>
      </w:pPr>
      <w:r w:rsidRPr="00D876C5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Tema: </w:t>
      </w:r>
      <w:r w:rsidR="0031034B" w:rsidRPr="00D876C5">
        <w:rPr>
          <w:rFonts w:ascii="Times New Roman" w:eastAsia="Times New Roman" w:hAnsi="Times New Roman" w:cs="Times New Roman"/>
          <w:b/>
          <w:sz w:val="40"/>
          <w:szCs w:val="40"/>
        </w:rPr>
        <w:t>CONVERTOR BINAR-GRAY</w:t>
      </w:r>
    </w:p>
    <w:p w14:paraId="1E7E9E6D" w14:textId="77777777" w:rsidR="00C978F6" w:rsidRPr="00D876C5" w:rsidRDefault="00C978F6">
      <w:pPr>
        <w:ind w:left="1418" w:firstLine="709"/>
        <w:rPr>
          <w:rFonts w:ascii="Times New Roman" w:eastAsia="Times New Roman" w:hAnsi="Times New Roman" w:cs="Times New Roman"/>
          <w:sz w:val="52"/>
          <w:szCs w:val="52"/>
        </w:rPr>
      </w:pPr>
      <w:bookmarkStart w:id="1" w:name="_gjdgxs"/>
      <w:bookmarkEnd w:id="1"/>
    </w:p>
    <w:p w14:paraId="7A907776" w14:textId="77777777" w:rsidR="00C978F6" w:rsidRPr="00D876C5" w:rsidRDefault="00C978F6">
      <w:pPr>
        <w:spacing w:after="0"/>
        <w:rPr>
          <w:rFonts w:ascii="Times New Roman" w:eastAsia="Times New Roman" w:hAnsi="Times New Roman" w:cs="Times New Roman"/>
          <w:sz w:val="44"/>
          <w:szCs w:val="44"/>
        </w:rPr>
      </w:pPr>
    </w:p>
    <w:p w14:paraId="1343EF18" w14:textId="77777777" w:rsidR="004122C8" w:rsidRPr="00D876C5" w:rsidRDefault="00C978F6">
      <w:pPr>
        <w:tabs>
          <w:tab w:val="left" w:pos="5103"/>
        </w:tabs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876C5">
        <w:rPr>
          <w:rFonts w:ascii="Times New Roman" w:eastAsia="Times New Roman" w:hAnsi="Times New Roman" w:cs="Times New Roman"/>
          <w:sz w:val="28"/>
          <w:szCs w:val="28"/>
        </w:rPr>
        <w:t>Studenţi</w:t>
      </w:r>
      <w:proofErr w:type="spellEnd"/>
      <w:r w:rsidRPr="00D876C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4122C8" w:rsidRPr="00D876C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Ghidescu Dragoș Ioan  </w:t>
      </w:r>
    </w:p>
    <w:p w14:paraId="30381DB2" w14:textId="77777777" w:rsidR="00C978F6" w:rsidRPr="00D876C5" w:rsidRDefault="004122C8">
      <w:pPr>
        <w:tabs>
          <w:tab w:val="left" w:pos="5103"/>
        </w:tabs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876C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</w:t>
      </w:r>
      <w:proofErr w:type="spellStart"/>
      <w:r w:rsidRPr="00D876C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Ostaci</w:t>
      </w:r>
      <w:proofErr w:type="spellEnd"/>
      <w:r w:rsidRPr="00D876C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Ionuț</w:t>
      </w:r>
    </w:p>
    <w:p w14:paraId="73D8156B" w14:textId="77777777" w:rsidR="00C978F6" w:rsidRPr="00D876C5" w:rsidRDefault="00C978F6">
      <w:pPr>
        <w:tabs>
          <w:tab w:val="left" w:pos="5103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76C5">
        <w:rPr>
          <w:rFonts w:ascii="Times New Roman" w:eastAsia="Times New Roman" w:hAnsi="Times New Roman" w:cs="Times New Roman"/>
          <w:sz w:val="28"/>
          <w:szCs w:val="28"/>
        </w:rPr>
        <w:t xml:space="preserve">Grupa : </w:t>
      </w:r>
      <w:r w:rsidR="004122C8" w:rsidRPr="00D876C5">
        <w:rPr>
          <w:rFonts w:ascii="Times New Roman" w:eastAsia="Times New Roman" w:hAnsi="Times New Roman" w:cs="Times New Roman"/>
          <w:sz w:val="28"/>
          <w:szCs w:val="28"/>
        </w:rPr>
        <w:t xml:space="preserve"> 1208B</w:t>
      </w:r>
      <w:r w:rsidRPr="00D876C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3BAAF52" w14:textId="34C38AF4" w:rsidR="00C978F6" w:rsidRPr="00D876C5" w:rsidRDefault="00C978F6">
      <w:pPr>
        <w:tabs>
          <w:tab w:val="left" w:pos="5103"/>
        </w:tabs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00D876C5">
        <w:rPr>
          <w:rFonts w:ascii="Times New Roman" w:eastAsia="Times New Roman" w:hAnsi="Times New Roman" w:cs="Times New Roman"/>
          <w:sz w:val="28"/>
          <w:szCs w:val="28"/>
        </w:rPr>
        <w:tab/>
      </w:r>
      <w:r w:rsidR="00272F6A">
        <w:rPr>
          <w:rFonts w:ascii="Times New Roman" w:eastAsia="Times New Roman" w:hAnsi="Times New Roman" w:cs="Times New Roman"/>
          <w:sz w:val="28"/>
          <w:szCs w:val="28"/>
        </w:rPr>
        <w:tab/>
      </w:r>
      <w:r w:rsidRPr="00D876C5">
        <w:rPr>
          <w:rFonts w:ascii="Times New Roman" w:eastAsia="Times New Roman" w:hAnsi="Times New Roman" w:cs="Times New Roman"/>
          <w:sz w:val="28"/>
          <w:szCs w:val="28"/>
        </w:rPr>
        <w:t>Coordonator:</w:t>
      </w:r>
    </w:p>
    <w:p w14:paraId="6BE4A398" w14:textId="77777777" w:rsidR="00C978F6" w:rsidRPr="00D876C5" w:rsidRDefault="00C978F6">
      <w:pPr>
        <w:tabs>
          <w:tab w:val="left" w:pos="5103"/>
        </w:tabs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00D876C5">
        <w:rPr>
          <w:rFonts w:ascii="Times New Roman" w:eastAsia="Times New Roman" w:hAnsi="Times New Roman" w:cs="Times New Roman"/>
          <w:sz w:val="32"/>
          <w:szCs w:val="32"/>
        </w:rPr>
        <w:tab/>
      </w:r>
      <w:r w:rsidRPr="00D876C5">
        <w:rPr>
          <w:rFonts w:ascii="Times New Roman" w:eastAsia="Times New Roman" w:hAnsi="Times New Roman" w:cs="Times New Roman"/>
          <w:sz w:val="32"/>
          <w:szCs w:val="32"/>
        </w:rPr>
        <w:tab/>
        <w:t>Asist. Drd. Marius Obreja</w:t>
      </w:r>
    </w:p>
    <w:p w14:paraId="3D64F102" w14:textId="77777777" w:rsidR="00C978F6" w:rsidRPr="00D876C5" w:rsidRDefault="00C978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47EBE0E" w14:textId="77777777" w:rsidR="00C978F6" w:rsidRPr="00D876C5" w:rsidRDefault="00C978F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D876C5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4122C8" w:rsidRPr="00D876C5">
        <w:rPr>
          <w:rFonts w:ascii="Times New Roman" w:eastAsia="Times New Roman" w:hAnsi="Times New Roman" w:cs="Times New Roman"/>
          <w:b/>
          <w:sz w:val="28"/>
          <w:szCs w:val="28"/>
        </w:rPr>
        <w:t>6</w:t>
      </w:r>
    </w:p>
    <w:p w14:paraId="6D4E013D" w14:textId="77777777" w:rsidR="00E54437" w:rsidRPr="00D876C5" w:rsidRDefault="00E54437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4927F6A" w14:textId="77777777" w:rsidR="00C978F6" w:rsidRPr="00D876C5" w:rsidRDefault="00C978F6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D876C5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1. </w:t>
      </w:r>
      <w:proofErr w:type="spellStart"/>
      <w:r w:rsidRPr="00D876C5">
        <w:rPr>
          <w:rFonts w:ascii="Times New Roman" w:eastAsia="Times New Roman" w:hAnsi="Times New Roman" w:cs="Times New Roman"/>
          <w:b/>
          <w:sz w:val="32"/>
          <w:szCs w:val="32"/>
        </w:rPr>
        <w:t>Specificaţiile</w:t>
      </w:r>
      <w:proofErr w:type="spellEnd"/>
      <w:r w:rsidRPr="00D876C5">
        <w:rPr>
          <w:rFonts w:ascii="Times New Roman" w:eastAsia="Times New Roman" w:hAnsi="Times New Roman" w:cs="Times New Roman"/>
          <w:b/>
          <w:sz w:val="32"/>
          <w:szCs w:val="32"/>
        </w:rPr>
        <w:t xml:space="preserve"> proiectului:</w:t>
      </w:r>
      <w:r w:rsidRPr="00D876C5">
        <w:rPr>
          <w:rFonts w:ascii="Times New Roman" w:eastAsia="Times New Roman" w:hAnsi="Times New Roman" w:cs="Times New Roman"/>
          <w:b/>
          <w:sz w:val="44"/>
          <w:szCs w:val="44"/>
        </w:rPr>
        <w:tab/>
      </w:r>
    </w:p>
    <w:p w14:paraId="632EE1E4" w14:textId="77777777" w:rsidR="00C978F6" w:rsidRPr="00D876C5" w:rsidRDefault="0031034B">
      <w:pPr>
        <w:rPr>
          <w:rFonts w:ascii="Times New Roman" w:hAnsi="Times New Roman" w:cs="Times New Roman"/>
        </w:rPr>
      </w:pPr>
      <w:r w:rsidRPr="00D876C5">
        <w:rPr>
          <w:rFonts w:ascii="Times New Roman" w:eastAsia="Times New Roman" w:hAnsi="Times New Roman" w:cs="Times New Roman"/>
          <w:b/>
          <w:sz w:val="32"/>
          <w:szCs w:val="32"/>
        </w:rPr>
        <w:t>CONVERTOR BINAR-GRAY</w:t>
      </w:r>
    </w:p>
    <w:p w14:paraId="189CE69C" w14:textId="77777777" w:rsidR="00C978F6" w:rsidRPr="00D876C5" w:rsidRDefault="002E51F7">
      <w:pPr>
        <w:rPr>
          <w:rFonts w:ascii="Times New Roman" w:hAnsi="Times New Roman" w:cs="Times New Roman"/>
          <w:sz w:val="24"/>
          <w:szCs w:val="24"/>
        </w:rPr>
      </w:pPr>
      <w:r w:rsidRPr="00D876C5">
        <w:rPr>
          <w:rFonts w:ascii="Times New Roman" w:hAnsi="Times New Roman" w:cs="Times New Roman"/>
          <w:sz w:val="24"/>
          <w:szCs w:val="24"/>
        </w:rPr>
        <w:t>S</w:t>
      </w:r>
      <w:r w:rsidR="00E54437" w:rsidRPr="00D876C5">
        <w:rPr>
          <w:rFonts w:ascii="Times New Roman" w:hAnsi="Times New Roman" w:cs="Times New Roman"/>
          <w:sz w:val="24"/>
          <w:szCs w:val="24"/>
        </w:rPr>
        <w:t>a</w:t>
      </w:r>
      <w:r w:rsidRPr="00D876C5">
        <w:rPr>
          <w:rFonts w:ascii="Times New Roman" w:hAnsi="Times New Roman" w:cs="Times New Roman"/>
          <w:sz w:val="24"/>
          <w:szCs w:val="24"/>
        </w:rPr>
        <w:t xml:space="preserve"> se implementeze un convertor de cod Binar- Gray de 8 </w:t>
      </w:r>
      <w:proofErr w:type="spellStart"/>
      <w:r w:rsidRPr="00D876C5">
        <w:rPr>
          <w:rFonts w:ascii="Times New Roman" w:hAnsi="Times New Roman" w:cs="Times New Roman"/>
          <w:sz w:val="24"/>
          <w:szCs w:val="24"/>
        </w:rPr>
        <w:t>bi</w:t>
      </w:r>
      <w:r w:rsidR="00E54437" w:rsidRPr="00D876C5">
        <w:rPr>
          <w:rFonts w:ascii="Times New Roman" w:hAnsi="Times New Roman" w:cs="Times New Roman"/>
          <w:sz w:val="24"/>
          <w:szCs w:val="24"/>
        </w:rPr>
        <w:t>t</w:t>
      </w:r>
      <w:r w:rsidRPr="00D876C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6C5">
        <w:rPr>
          <w:rFonts w:ascii="Times New Roman" w:hAnsi="Times New Roman" w:cs="Times New Roman"/>
          <w:sz w:val="24"/>
          <w:szCs w:val="24"/>
        </w:rPr>
        <w:t xml:space="preserve"> pentru valoarea aplicat</w:t>
      </w:r>
      <w:r w:rsidR="00E54437" w:rsidRPr="00D876C5">
        <w:rPr>
          <w:rFonts w:ascii="Times New Roman" w:hAnsi="Times New Roman" w:cs="Times New Roman"/>
          <w:sz w:val="24"/>
          <w:szCs w:val="24"/>
        </w:rPr>
        <w:t>a</w:t>
      </w:r>
      <w:r w:rsidRPr="00D876C5">
        <w:rPr>
          <w:rFonts w:ascii="Times New Roman" w:hAnsi="Times New Roman" w:cs="Times New Roman"/>
          <w:sz w:val="24"/>
          <w:szCs w:val="24"/>
        </w:rPr>
        <w:t xml:space="preserve"> la portul de intrare A. Valoarea binara </w:t>
      </w:r>
      <w:r w:rsidR="00E54437" w:rsidRPr="00D876C5">
        <w:rPr>
          <w:rFonts w:ascii="Times New Roman" w:hAnsi="Times New Roman" w:cs="Times New Roman"/>
          <w:sz w:val="24"/>
          <w:szCs w:val="24"/>
        </w:rPr>
        <w:t>s</w:t>
      </w:r>
      <w:r w:rsidRPr="00D876C5">
        <w:rPr>
          <w:rFonts w:ascii="Times New Roman" w:hAnsi="Times New Roman" w:cs="Times New Roman"/>
          <w:sz w:val="24"/>
          <w:szCs w:val="24"/>
        </w:rPr>
        <w:t xml:space="preserve">i rezultatul C va fi </w:t>
      </w:r>
      <w:proofErr w:type="spellStart"/>
      <w:r w:rsidRPr="00D876C5">
        <w:rPr>
          <w:rFonts w:ascii="Times New Roman" w:hAnsi="Times New Roman" w:cs="Times New Roman"/>
          <w:sz w:val="24"/>
          <w:szCs w:val="24"/>
        </w:rPr>
        <w:t>afi</w:t>
      </w:r>
      <w:r w:rsidR="00E54437" w:rsidRPr="00D876C5">
        <w:rPr>
          <w:rFonts w:ascii="Times New Roman" w:hAnsi="Times New Roman" w:cs="Times New Roman"/>
          <w:sz w:val="24"/>
          <w:szCs w:val="24"/>
        </w:rPr>
        <w:t>s</w:t>
      </w:r>
      <w:r w:rsidRPr="00D876C5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D876C5">
        <w:rPr>
          <w:rFonts w:ascii="Times New Roman" w:hAnsi="Times New Roman" w:cs="Times New Roman"/>
          <w:sz w:val="24"/>
          <w:szCs w:val="24"/>
        </w:rPr>
        <w:t xml:space="preserve"> prin LED-urile </w:t>
      </w:r>
      <w:proofErr w:type="spellStart"/>
      <w:r w:rsidRPr="00D876C5">
        <w:rPr>
          <w:rFonts w:ascii="Times New Roman" w:hAnsi="Times New Roman" w:cs="Times New Roman"/>
          <w:sz w:val="24"/>
          <w:szCs w:val="24"/>
        </w:rPr>
        <w:t>pl</w:t>
      </w:r>
      <w:r w:rsidR="00E54437" w:rsidRPr="00D876C5">
        <w:rPr>
          <w:rFonts w:ascii="Times New Roman" w:hAnsi="Times New Roman" w:cs="Times New Roman"/>
          <w:sz w:val="24"/>
          <w:szCs w:val="24"/>
        </w:rPr>
        <w:t>a</w:t>
      </w:r>
      <w:r w:rsidRPr="00D876C5">
        <w:rPr>
          <w:rFonts w:ascii="Times New Roman" w:hAnsi="Times New Roman" w:cs="Times New Roman"/>
          <w:sz w:val="24"/>
          <w:szCs w:val="24"/>
        </w:rPr>
        <w:t>cii</w:t>
      </w:r>
      <w:proofErr w:type="spellEnd"/>
      <w:r w:rsidRPr="00D876C5">
        <w:rPr>
          <w:rFonts w:ascii="Times New Roman" w:hAnsi="Times New Roman" w:cs="Times New Roman"/>
          <w:sz w:val="24"/>
          <w:szCs w:val="24"/>
        </w:rPr>
        <w:t xml:space="preserve"> de dezvoltare BASYS 3. Descrierea convertorului se va face </w:t>
      </w:r>
      <w:r w:rsidR="00E54437" w:rsidRPr="00D876C5">
        <w:rPr>
          <w:rFonts w:ascii="Times New Roman" w:hAnsi="Times New Roman" w:cs="Times New Roman"/>
          <w:sz w:val="24"/>
          <w:szCs w:val="24"/>
        </w:rPr>
        <w:t>i</w:t>
      </w:r>
      <w:r w:rsidRPr="00D876C5">
        <w:rPr>
          <w:rFonts w:ascii="Times New Roman" w:hAnsi="Times New Roman" w:cs="Times New Roman"/>
          <w:sz w:val="24"/>
          <w:szCs w:val="24"/>
        </w:rPr>
        <w:t xml:space="preserve">n limbaj VHDL </w:t>
      </w:r>
      <w:r w:rsidR="00E54437" w:rsidRPr="00D876C5">
        <w:rPr>
          <w:rFonts w:ascii="Times New Roman" w:hAnsi="Times New Roman" w:cs="Times New Roman"/>
          <w:sz w:val="24"/>
          <w:szCs w:val="24"/>
        </w:rPr>
        <w:t>i</w:t>
      </w:r>
      <w:r w:rsidRPr="00D876C5">
        <w:rPr>
          <w:rFonts w:ascii="Times New Roman" w:hAnsi="Times New Roman" w:cs="Times New Roman"/>
          <w:sz w:val="24"/>
          <w:szCs w:val="24"/>
        </w:rPr>
        <w:t>n modul flux de date.</w:t>
      </w:r>
    </w:p>
    <w:p w14:paraId="5647AF09" w14:textId="77777777" w:rsidR="00C978F6" w:rsidRPr="00D876C5" w:rsidRDefault="00C978F6">
      <w:pPr>
        <w:rPr>
          <w:rFonts w:ascii="Times New Roman" w:hAnsi="Times New Roman" w:cs="Times New Roman"/>
          <w:sz w:val="24"/>
          <w:szCs w:val="24"/>
        </w:rPr>
      </w:pPr>
      <w:r w:rsidRPr="00D876C5">
        <w:rPr>
          <w:rFonts w:ascii="Times New Roman" w:hAnsi="Times New Roman" w:cs="Times New Roman"/>
          <w:sz w:val="24"/>
          <w:szCs w:val="24"/>
        </w:rPr>
        <w:t xml:space="preserve">Implementarea proiectului va fi </w:t>
      </w:r>
      <w:proofErr w:type="spellStart"/>
      <w:r w:rsidRPr="00D876C5">
        <w:rPr>
          <w:rFonts w:ascii="Times New Roman" w:hAnsi="Times New Roman" w:cs="Times New Roman"/>
          <w:sz w:val="24"/>
          <w:szCs w:val="24"/>
        </w:rPr>
        <w:t>f</w:t>
      </w:r>
      <w:r w:rsidR="00E54437" w:rsidRPr="00D876C5">
        <w:rPr>
          <w:rFonts w:ascii="Times New Roman" w:hAnsi="Times New Roman" w:cs="Times New Roman"/>
          <w:sz w:val="24"/>
          <w:szCs w:val="24"/>
        </w:rPr>
        <w:t>a</w:t>
      </w:r>
      <w:r w:rsidRPr="00D876C5">
        <w:rPr>
          <w:rFonts w:ascii="Times New Roman" w:hAnsi="Times New Roman" w:cs="Times New Roman"/>
          <w:sz w:val="24"/>
          <w:szCs w:val="24"/>
        </w:rPr>
        <w:t>cut</w:t>
      </w:r>
      <w:r w:rsidR="00E54437" w:rsidRPr="00D876C5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D876C5">
        <w:rPr>
          <w:rFonts w:ascii="Times New Roman" w:hAnsi="Times New Roman" w:cs="Times New Roman"/>
          <w:sz w:val="24"/>
          <w:szCs w:val="24"/>
        </w:rPr>
        <w:t xml:space="preserve"> printr-o descriere comportamental</w:t>
      </w:r>
      <w:r w:rsidR="00E54437" w:rsidRPr="00D876C5">
        <w:rPr>
          <w:rFonts w:ascii="Times New Roman" w:hAnsi="Times New Roman" w:cs="Times New Roman"/>
          <w:sz w:val="24"/>
          <w:szCs w:val="24"/>
        </w:rPr>
        <w:t>a</w:t>
      </w:r>
    </w:p>
    <w:p w14:paraId="1712C73C" w14:textId="77777777" w:rsidR="00C978F6" w:rsidRPr="00D876C5" w:rsidRDefault="002E51F7">
      <w:pPr>
        <w:jc w:val="center"/>
        <w:rPr>
          <w:rFonts w:ascii="Times New Roman" w:hAnsi="Times New Roman" w:cs="Times New Roman"/>
        </w:rPr>
      </w:pPr>
      <w:r w:rsidRPr="00D876C5">
        <w:rPr>
          <w:rFonts w:ascii="Times New Roman" w:hAnsi="Times New Roman" w:cs="Times New Roman"/>
          <w:noProof/>
        </w:rPr>
        <w:drawing>
          <wp:inline distT="0" distB="0" distL="0" distR="0" wp14:anchorId="48FA5F19" wp14:editId="481F2D74">
            <wp:extent cx="5943600" cy="2083435"/>
            <wp:effectExtent l="0" t="0" r="0" b="0"/>
            <wp:docPr id="1315221599" name="Picture 15" descr="A black rectangle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21599" name="Picture 15" descr="A black rectangle with black line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0FE7" w14:textId="77777777" w:rsidR="00C978F6" w:rsidRPr="00D876C5" w:rsidRDefault="00C978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76C5">
        <w:rPr>
          <w:rFonts w:ascii="Times New Roman" w:hAnsi="Times New Roman" w:cs="Times New Roman"/>
          <w:sz w:val="24"/>
          <w:szCs w:val="24"/>
        </w:rPr>
        <w:t>Fig. 1 schema bloc a</w:t>
      </w:r>
      <w:r w:rsidR="002E51F7" w:rsidRPr="00D876C5">
        <w:rPr>
          <w:rFonts w:ascii="Times New Roman" w:hAnsi="Times New Roman" w:cs="Times New Roman"/>
          <w:sz w:val="24"/>
          <w:szCs w:val="24"/>
        </w:rPr>
        <w:t xml:space="preserve"> convertorului BINAR-GRAY</w:t>
      </w:r>
    </w:p>
    <w:p w14:paraId="20D8F938" w14:textId="77777777" w:rsidR="00FE3015" w:rsidRPr="00D876C5" w:rsidRDefault="00C978F6" w:rsidP="00D876C5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6C5">
        <w:rPr>
          <w:rFonts w:ascii="Times New Roman" w:eastAsia="Times New Roman" w:hAnsi="Times New Roman" w:cs="Times New Roman"/>
          <w:sz w:val="24"/>
          <w:szCs w:val="24"/>
        </w:rPr>
        <w:t>Fi</w:t>
      </w:r>
      <w:r w:rsidR="00E54437" w:rsidRPr="00D876C5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D876C5">
        <w:rPr>
          <w:rFonts w:ascii="Times New Roman" w:eastAsia="Times New Roman" w:hAnsi="Times New Roman" w:cs="Times New Roman"/>
          <w:sz w:val="24"/>
          <w:szCs w:val="24"/>
        </w:rPr>
        <w:t>ierul</w:t>
      </w:r>
      <w:proofErr w:type="spellEnd"/>
      <w:r w:rsidRPr="00D876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6C5">
        <w:rPr>
          <w:rFonts w:ascii="Times New Roman" w:eastAsia="Times New Roman" w:hAnsi="Times New Roman" w:cs="Times New Roman"/>
          <w:sz w:val="24"/>
          <w:szCs w:val="24"/>
        </w:rPr>
        <w:t>bitstream</w:t>
      </w:r>
      <w:proofErr w:type="spellEnd"/>
      <w:r w:rsidRPr="00D876C5">
        <w:rPr>
          <w:rFonts w:ascii="Times New Roman" w:eastAsia="Times New Roman" w:hAnsi="Times New Roman" w:cs="Times New Roman"/>
          <w:sz w:val="24"/>
          <w:szCs w:val="24"/>
        </w:rPr>
        <w:t xml:space="preserve"> rezultat </w:t>
      </w:r>
      <w:r w:rsidR="00E54437" w:rsidRPr="00D876C5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D876C5">
        <w:rPr>
          <w:rFonts w:ascii="Times New Roman" w:eastAsia="Times New Roman" w:hAnsi="Times New Roman" w:cs="Times New Roman"/>
          <w:sz w:val="24"/>
          <w:szCs w:val="24"/>
        </w:rPr>
        <w:t xml:space="preserve">n urma procesului de implementare va fi verificat </w:t>
      </w:r>
      <w:proofErr w:type="spellStart"/>
      <w:r w:rsidRPr="00D876C5">
        <w:rPr>
          <w:rFonts w:ascii="Times New Roman" w:eastAsia="Times New Roman" w:hAnsi="Times New Roman" w:cs="Times New Roman"/>
          <w:sz w:val="24"/>
          <w:szCs w:val="24"/>
        </w:rPr>
        <w:t>utiliz</w:t>
      </w:r>
      <w:r w:rsidR="00E54437" w:rsidRPr="00D876C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D876C5">
        <w:rPr>
          <w:rFonts w:ascii="Times New Roman" w:eastAsia="Times New Roman" w:hAnsi="Times New Roman" w:cs="Times New Roman"/>
          <w:sz w:val="24"/>
          <w:szCs w:val="24"/>
        </w:rPr>
        <w:t>nd</w:t>
      </w:r>
      <w:proofErr w:type="spellEnd"/>
      <w:r w:rsidRPr="00D876C5">
        <w:rPr>
          <w:rFonts w:ascii="Times New Roman" w:eastAsia="Times New Roman" w:hAnsi="Times New Roman" w:cs="Times New Roman"/>
          <w:sz w:val="24"/>
          <w:szCs w:val="24"/>
        </w:rPr>
        <w:t xml:space="preserve"> placa de dezvoltare BASYS3.</w:t>
      </w:r>
    </w:p>
    <w:p w14:paraId="3EDDAD30" w14:textId="77777777" w:rsidR="00C978F6" w:rsidRPr="00D876C5" w:rsidRDefault="00C978F6">
      <w:pPr>
        <w:rPr>
          <w:rFonts w:ascii="Times New Roman" w:eastAsia="Times New Roman" w:hAnsi="Times New Roman" w:cs="Times New Roman"/>
          <w:sz w:val="24"/>
          <w:szCs w:val="24"/>
        </w:rPr>
      </w:pPr>
      <w:r w:rsidRPr="00D876C5">
        <w:rPr>
          <w:rFonts w:ascii="Times New Roman" w:eastAsia="Times New Roman" w:hAnsi="Times New Roman" w:cs="Times New Roman"/>
          <w:b/>
          <w:sz w:val="32"/>
          <w:szCs w:val="32"/>
        </w:rPr>
        <w:t xml:space="preserve">2. </w:t>
      </w:r>
      <w:r w:rsidR="00F051D5" w:rsidRPr="00D876C5">
        <w:rPr>
          <w:rFonts w:ascii="Times New Roman" w:eastAsia="Times New Roman" w:hAnsi="Times New Roman" w:cs="Times New Roman"/>
          <w:b/>
          <w:sz w:val="32"/>
          <w:szCs w:val="32"/>
        </w:rPr>
        <w:t>Convertor Binar-Gray</w:t>
      </w:r>
    </w:p>
    <w:p w14:paraId="5949EE17" w14:textId="77777777" w:rsidR="00C978F6" w:rsidRPr="00D876C5" w:rsidRDefault="00F051D5">
      <w:pPr>
        <w:rPr>
          <w:rFonts w:ascii="Times New Roman" w:eastAsia="Times New Roman" w:hAnsi="Times New Roman" w:cs="Times New Roman"/>
          <w:sz w:val="24"/>
          <w:szCs w:val="24"/>
        </w:rPr>
      </w:pPr>
      <w:r w:rsidRPr="00D876C5">
        <w:rPr>
          <w:rFonts w:ascii="Times New Roman" w:eastAsia="Times New Roman" w:hAnsi="Times New Roman" w:cs="Times New Roman"/>
          <w:sz w:val="24"/>
          <w:szCs w:val="24"/>
        </w:rPr>
        <w:t>Convertorul Binar-Gray</w:t>
      </w:r>
      <w:r w:rsidR="00C978F6" w:rsidRPr="00D876C5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 w:rsidR="00C978F6" w:rsidRPr="00D876C5">
        <w:rPr>
          <w:rFonts w:ascii="Times New Roman" w:eastAsia="Times New Roman" w:hAnsi="Times New Roman" w:cs="Times New Roman"/>
          <w:sz w:val="24"/>
          <w:szCs w:val="24"/>
        </w:rPr>
        <w:t>urmatoarele</w:t>
      </w:r>
      <w:proofErr w:type="spellEnd"/>
      <w:r w:rsidR="00C978F6" w:rsidRPr="00D876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978F6" w:rsidRPr="00D876C5">
        <w:rPr>
          <w:rFonts w:ascii="Times New Roman" w:eastAsia="Times New Roman" w:hAnsi="Times New Roman" w:cs="Times New Roman"/>
          <w:sz w:val="24"/>
          <w:szCs w:val="24"/>
        </w:rPr>
        <w:t>functionalitati</w:t>
      </w:r>
      <w:proofErr w:type="spellEnd"/>
      <w:r w:rsidR="00C978F6" w:rsidRPr="00D876C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3FD887" w14:textId="77777777" w:rsidR="00F051D5" w:rsidRPr="00D876C5" w:rsidRDefault="00F051D5" w:rsidP="00645C2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6C5">
        <w:rPr>
          <w:rFonts w:ascii="Times New Roman" w:eastAsia="Times New Roman" w:hAnsi="Times New Roman" w:cs="Times New Roman"/>
          <w:sz w:val="24"/>
          <w:szCs w:val="24"/>
        </w:rPr>
        <w:t>Realizeaz</w:t>
      </w:r>
      <w:r w:rsidR="00E54437" w:rsidRPr="00D876C5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D876C5">
        <w:rPr>
          <w:rFonts w:ascii="Times New Roman" w:eastAsia="Times New Roman" w:hAnsi="Times New Roman" w:cs="Times New Roman"/>
          <w:sz w:val="24"/>
          <w:szCs w:val="24"/>
        </w:rPr>
        <w:t xml:space="preserve"> transformarea unui </w:t>
      </w:r>
      <w:proofErr w:type="spellStart"/>
      <w:r w:rsidRPr="00D876C5">
        <w:rPr>
          <w:rFonts w:ascii="Times New Roman" w:eastAsia="Times New Roman" w:hAnsi="Times New Roman" w:cs="Times New Roman"/>
          <w:sz w:val="24"/>
          <w:szCs w:val="24"/>
        </w:rPr>
        <w:t>num</w:t>
      </w:r>
      <w:r w:rsidR="00E54437" w:rsidRPr="00D876C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D876C5">
        <w:rPr>
          <w:rFonts w:ascii="Times New Roman" w:eastAsia="Times New Roman" w:hAnsi="Times New Roman" w:cs="Times New Roman"/>
          <w:sz w:val="24"/>
          <w:szCs w:val="24"/>
        </w:rPr>
        <w:t>r</w:t>
      </w:r>
      <w:proofErr w:type="spellEnd"/>
      <w:r w:rsidRPr="00D876C5">
        <w:rPr>
          <w:rFonts w:ascii="Times New Roman" w:eastAsia="Times New Roman" w:hAnsi="Times New Roman" w:cs="Times New Roman"/>
          <w:sz w:val="24"/>
          <w:szCs w:val="24"/>
        </w:rPr>
        <w:t xml:space="preserve"> binar de 8 </w:t>
      </w:r>
      <w:proofErr w:type="spellStart"/>
      <w:r w:rsidRPr="00D876C5">
        <w:rPr>
          <w:rFonts w:ascii="Times New Roman" w:eastAsia="Times New Roman" w:hAnsi="Times New Roman" w:cs="Times New Roman"/>
          <w:sz w:val="24"/>
          <w:szCs w:val="24"/>
        </w:rPr>
        <w:t>bi</w:t>
      </w:r>
      <w:r w:rsidR="00E54437" w:rsidRPr="00D876C5">
        <w:rPr>
          <w:rFonts w:ascii="Times New Roman" w:eastAsia="Times New Roman" w:hAnsi="Times New Roman" w:cs="Times New Roman"/>
          <w:sz w:val="24"/>
          <w:szCs w:val="24"/>
        </w:rPr>
        <w:t>ti</w:t>
      </w:r>
      <w:proofErr w:type="spellEnd"/>
      <w:r w:rsidR="00E54437" w:rsidRPr="00D876C5">
        <w:rPr>
          <w:rFonts w:ascii="Times New Roman" w:eastAsia="Times New Roman" w:hAnsi="Times New Roman" w:cs="Times New Roman"/>
          <w:sz w:val="24"/>
          <w:szCs w:val="24"/>
        </w:rPr>
        <w:t xml:space="preserve"> i</w:t>
      </w:r>
      <w:r w:rsidRPr="00D876C5">
        <w:rPr>
          <w:rFonts w:ascii="Times New Roman" w:eastAsia="Times New Roman" w:hAnsi="Times New Roman" w:cs="Times New Roman"/>
          <w:sz w:val="24"/>
          <w:szCs w:val="24"/>
        </w:rPr>
        <w:t>n cod Gray folosind algoritmul:</w:t>
      </w:r>
    </w:p>
    <w:p w14:paraId="2062634D" w14:textId="77777777" w:rsidR="00F051D5" w:rsidRPr="00D876C5" w:rsidRDefault="00F051D5" w:rsidP="00D876C5">
      <w:pPr>
        <w:pStyle w:val="NormalWeb"/>
        <w:numPr>
          <w:ilvl w:val="0"/>
          <w:numId w:val="8"/>
        </w:numPr>
      </w:pPr>
      <w:r w:rsidRPr="00D876C5">
        <w:rPr>
          <w:rStyle w:val="mord"/>
        </w:rPr>
        <w:t>G</w:t>
      </w:r>
      <w:r w:rsidRPr="00D876C5">
        <w:rPr>
          <w:rStyle w:val="mopen"/>
        </w:rPr>
        <w:t>(</w:t>
      </w:r>
      <w:r w:rsidRPr="00D876C5">
        <w:rPr>
          <w:rStyle w:val="mord"/>
        </w:rPr>
        <w:t>7</w:t>
      </w:r>
      <w:r w:rsidRPr="00D876C5">
        <w:rPr>
          <w:rStyle w:val="mclose"/>
        </w:rPr>
        <w:t>)</w:t>
      </w:r>
      <w:r w:rsidRPr="00D876C5">
        <w:rPr>
          <w:rStyle w:val="mrel"/>
        </w:rPr>
        <w:t>=</w:t>
      </w:r>
      <w:r w:rsidRPr="00D876C5">
        <w:rPr>
          <w:rStyle w:val="mord"/>
        </w:rPr>
        <w:t>B</w:t>
      </w:r>
      <w:r w:rsidRPr="00D876C5">
        <w:rPr>
          <w:rStyle w:val="mopen"/>
        </w:rPr>
        <w:t>(</w:t>
      </w:r>
      <w:r w:rsidRPr="00D876C5">
        <w:rPr>
          <w:rStyle w:val="mord"/>
        </w:rPr>
        <w:t>7</w:t>
      </w:r>
      <w:r w:rsidRPr="00D876C5">
        <w:rPr>
          <w:rStyle w:val="mclose"/>
        </w:rPr>
        <w:t>)</w:t>
      </w:r>
    </w:p>
    <w:p w14:paraId="7988338C" w14:textId="77777777" w:rsidR="00F051D5" w:rsidRPr="00D876C5" w:rsidRDefault="00F051D5" w:rsidP="00D876C5">
      <w:pPr>
        <w:pStyle w:val="NormalWeb"/>
        <w:numPr>
          <w:ilvl w:val="0"/>
          <w:numId w:val="8"/>
        </w:numPr>
      </w:pPr>
      <w:r w:rsidRPr="00D876C5">
        <w:rPr>
          <w:rStyle w:val="citation-71"/>
        </w:rPr>
        <w:t>G(i)=B(i)</w:t>
      </w:r>
      <w:r w:rsidRPr="00D876C5">
        <w:rPr>
          <w:rStyle w:val="citation-71"/>
          <w:rFonts w:ascii="Cambria Math" w:hAnsi="Cambria Math" w:cs="Cambria Math"/>
        </w:rPr>
        <w:t>⊕</w:t>
      </w:r>
      <w:r w:rsidRPr="00D876C5">
        <w:rPr>
          <w:rStyle w:val="citation-71"/>
        </w:rPr>
        <w:t>B(i+1)</w:t>
      </w:r>
      <w:r w:rsidRPr="00D876C5">
        <w:rPr>
          <w:rStyle w:val="apple-converted-space"/>
        </w:rPr>
        <w:t> </w:t>
      </w:r>
      <w:r w:rsidRPr="00D876C5">
        <w:rPr>
          <w:rStyle w:val="citation-71"/>
        </w:rPr>
        <w:t>pentru</w:t>
      </w:r>
      <w:r w:rsidRPr="00D876C5">
        <w:rPr>
          <w:rStyle w:val="apple-converted-space"/>
        </w:rPr>
        <w:t> </w:t>
      </w:r>
      <w:r w:rsidRPr="00D876C5">
        <w:rPr>
          <w:rStyle w:val="citation-71"/>
        </w:rPr>
        <w:t>i=6-0</w:t>
      </w:r>
    </w:p>
    <w:p w14:paraId="792E72FF" w14:textId="77777777" w:rsidR="00F051D5" w:rsidRPr="00D876C5" w:rsidRDefault="00F051D5" w:rsidP="00645C2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6C5">
        <w:rPr>
          <w:rFonts w:ascii="Times New Roman" w:eastAsia="Times New Roman" w:hAnsi="Times New Roman" w:cs="Times New Roman"/>
          <w:b/>
          <w:bCs/>
          <w:sz w:val="24"/>
          <w:szCs w:val="24"/>
        </w:rPr>
        <w:t>Switches</w:t>
      </w:r>
      <w:proofErr w:type="spellEnd"/>
      <w:r w:rsidRPr="00D876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(0-7):</w:t>
      </w:r>
      <w:r w:rsidRPr="00D876C5">
        <w:rPr>
          <w:rFonts w:ascii="Times New Roman" w:eastAsia="Times New Roman" w:hAnsi="Times New Roman" w:cs="Times New Roman"/>
          <w:sz w:val="24"/>
          <w:szCs w:val="24"/>
        </w:rPr>
        <w:t> Introducerea datei binare</w:t>
      </w:r>
    </w:p>
    <w:p w14:paraId="05FEABA2" w14:textId="77777777" w:rsidR="00F051D5" w:rsidRPr="00D876C5" w:rsidRDefault="00F051D5" w:rsidP="00F051D5">
      <w:pPr>
        <w:pStyle w:val="ListParagraph"/>
        <w:numPr>
          <w:ilvl w:val="0"/>
          <w:numId w:val="4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876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>Switch</w:t>
      </w:r>
      <w:proofErr w:type="spellEnd"/>
      <w:r w:rsidRPr="00D876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 xml:space="preserve"> (15/</w:t>
      </w:r>
      <w:proofErr w:type="spellStart"/>
      <w:r w:rsidRPr="00D876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>Load</w:t>
      </w:r>
      <w:proofErr w:type="spellEnd"/>
      <w:r w:rsidRPr="00D876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>):</w:t>
      </w:r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 Permite sau </w:t>
      </w:r>
      <w:proofErr w:type="spellStart"/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blocheaz</w:t>
      </w:r>
      <w:r w:rsidR="00E54437"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a</w:t>
      </w:r>
      <w:proofErr w:type="spellEnd"/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 actualizarea valorii Gray.</w:t>
      </w:r>
    </w:p>
    <w:p w14:paraId="160B173B" w14:textId="0C797CCC" w:rsidR="00F051D5" w:rsidRPr="00D876C5" w:rsidRDefault="00F051D5" w:rsidP="00F051D5">
      <w:pPr>
        <w:pStyle w:val="ListParagraph"/>
        <w:numPr>
          <w:ilvl w:val="0"/>
          <w:numId w:val="4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876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>Buton (Center):</w:t>
      </w:r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 Generarea manual</w:t>
      </w:r>
      <w:r w:rsidR="00E54437"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a</w:t>
      </w:r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 a semnalului de ceas pentru </w:t>
      </w:r>
      <w:r w:rsidR="00272F6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realizarea conversiei</w:t>
      </w:r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.</w:t>
      </w:r>
    </w:p>
    <w:p w14:paraId="428700CF" w14:textId="77777777" w:rsidR="00F051D5" w:rsidRPr="00D876C5" w:rsidRDefault="00F051D5" w:rsidP="00F051D5">
      <w:pPr>
        <w:pStyle w:val="ListParagraph"/>
        <w:numPr>
          <w:ilvl w:val="0"/>
          <w:numId w:val="4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876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>LEDs</w:t>
      </w:r>
      <w:proofErr w:type="spellEnd"/>
      <w:r w:rsidRPr="00D876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 xml:space="preserve"> (0-7):</w:t>
      </w:r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 </w:t>
      </w:r>
      <w:proofErr w:type="spellStart"/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Afi</w:t>
      </w:r>
      <w:r w:rsidR="00E54437"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s</w:t>
      </w:r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eaz</w:t>
      </w:r>
      <w:r w:rsidR="00E54437"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a</w:t>
      </w:r>
      <w:proofErr w:type="spellEnd"/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 valoarea binar</w:t>
      </w:r>
      <w:r w:rsidR="00E54437"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a</w:t>
      </w:r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 curent</w:t>
      </w:r>
      <w:r w:rsidR="00E54437"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a</w:t>
      </w:r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.</w:t>
      </w:r>
    </w:p>
    <w:p w14:paraId="5036DEE3" w14:textId="77777777" w:rsidR="00F051D5" w:rsidRPr="00D876C5" w:rsidRDefault="00F051D5" w:rsidP="00F051D5">
      <w:pPr>
        <w:pStyle w:val="ListParagraph"/>
        <w:numPr>
          <w:ilvl w:val="0"/>
          <w:numId w:val="4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876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>LEDs</w:t>
      </w:r>
      <w:proofErr w:type="spellEnd"/>
      <w:r w:rsidRPr="00D876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 xml:space="preserve"> (8-15):</w:t>
      </w:r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 </w:t>
      </w:r>
      <w:proofErr w:type="spellStart"/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Afi</w:t>
      </w:r>
      <w:r w:rsidR="00E54437"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s</w:t>
      </w:r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eaz</w:t>
      </w:r>
      <w:r w:rsidR="00E54437"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a</w:t>
      </w:r>
      <w:proofErr w:type="spellEnd"/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 rezultatul conversiei </w:t>
      </w:r>
      <w:r w:rsidR="00E54437"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i</w:t>
      </w:r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n cod Gray.</w:t>
      </w:r>
    </w:p>
    <w:p w14:paraId="64119490" w14:textId="77777777" w:rsidR="00F051D5" w:rsidRPr="00D876C5" w:rsidRDefault="00F051D5" w:rsidP="00F051D5">
      <w:pPr>
        <w:pStyle w:val="ListParagraph"/>
        <w:numPr>
          <w:ilvl w:val="0"/>
          <w:numId w:val="4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876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>7-Segment Display:</w:t>
      </w:r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 </w:t>
      </w:r>
      <w:proofErr w:type="spellStart"/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Afi</w:t>
      </w:r>
      <w:r w:rsidR="00E54437"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s</w:t>
      </w:r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eaz</w:t>
      </w:r>
      <w:r w:rsidR="00E54437"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a</w:t>
      </w:r>
      <w:proofErr w:type="spellEnd"/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 echivalentul zecimal al </w:t>
      </w:r>
      <w:proofErr w:type="spellStart"/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intr</w:t>
      </w:r>
      <w:r w:rsidR="00E54437"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a</w:t>
      </w:r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rii</w:t>
      </w:r>
      <w:proofErr w:type="spellEnd"/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 binare (folosind un decodor BCD </w:t>
      </w:r>
      <w:r w:rsidR="00E54437"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s</w:t>
      </w:r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i multiplexare temporal</w:t>
      </w:r>
      <w:r w:rsidR="00E54437"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a</w:t>
      </w:r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).</w:t>
      </w:r>
    </w:p>
    <w:p w14:paraId="117D39F2" w14:textId="77777777" w:rsidR="00FE3015" w:rsidRPr="00D876C5" w:rsidRDefault="00FE3015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C24C665" w14:textId="77777777" w:rsidR="00E54437" w:rsidRPr="00D876C5" w:rsidRDefault="00C978F6">
      <w:pPr>
        <w:rPr>
          <w:rFonts w:ascii="Times New Roman" w:eastAsia="Times New Roman" w:hAnsi="Times New Roman" w:cs="Times New Roman"/>
          <w:sz w:val="24"/>
          <w:szCs w:val="24"/>
        </w:rPr>
      </w:pPr>
      <w:r w:rsidRPr="00D876C5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3. Metoda de implementare</w:t>
      </w:r>
    </w:p>
    <w:p w14:paraId="79DBBD1F" w14:textId="77777777" w:rsidR="00C978F6" w:rsidRPr="00D876C5" w:rsidRDefault="00C978F6">
      <w:pPr>
        <w:rPr>
          <w:rFonts w:ascii="Times New Roman" w:eastAsia="Times New Roman" w:hAnsi="Times New Roman" w:cs="Times New Roman"/>
          <w:sz w:val="24"/>
          <w:szCs w:val="24"/>
        </w:rPr>
      </w:pPr>
      <w:r w:rsidRPr="00D876C5">
        <w:rPr>
          <w:rFonts w:ascii="Times New Roman" w:eastAsia="Times New Roman" w:hAnsi="Times New Roman" w:cs="Times New Roman"/>
          <w:sz w:val="24"/>
          <w:szCs w:val="24"/>
        </w:rPr>
        <w:t xml:space="preserve">Pentru implementarea acestui modul s-au folosit programul de sinteza </w:t>
      </w:r>
      <w:proofErr w:type="spellStart"/>
      <w:r w:rsidRPr="00D876C5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D876C5">
        <w:rPr>
          <w:rFonts w:ascii="Times New Roman" w:eastAsia="Times New Roman" w:hAnsi="Times New Roman" w:cs="Times New Roman"/>
          <w:sz w:val="24"/>
          <w:szCs w:val="24"/>
        </w:rPr>
        <w:t xml:space="preserve"> si limbajul VHDL. Implementarea proiectului a fost </w:t>
      </w:r>
      <w:proofErr w:type="spellStart"/>
      <w:r w:rsidRPr="00D876C5">
        <w:rPr>
          <w:rFonts w:ascii="Times New Roman" w:eastAsia="Times New Roman" w:hAnsi="Times New Roman" w:cs="Times New Roman"/>
          <w:sz w:val="24"/>
          <w:szCs w:val="24"/>
        </w:rPr>
        <w:t>facuta</w:t>
      </w:r>
      <w:proofErr w:type="spellEnd"/>
      <w:r w:rsidRPr="00D876C5">
        <w:rPr>
          <w:rFonts w:ascii="Times New Roman" w:eastAsia="Times New Roman" w:hAnsi="Times New Roman" w:cs="Times New Roman"/>
          <w:sz w:val="24"/>
          <w:szCs w:val="24"/>
        </w:rPr>
        <w:t xml:space="preserve"> printr-o descriere comportamentala. S-a proiectat entitatea </w:t>
      </w:r>
      <w:proofErr w:type="spellStart"/>
      <w:r w:rsidR="00E54437" w:rsidRPr="00D876C5">
        <w:rPr>
          <w:rFonts w:ascii="Times New Roman" w:eastAsia="Times New Roman" w:hAnsi="Times New Roman" w:cs="Times New Roman"/>
          <w:sz w:val="24"/>
          <w:szCs w:val="24"/>
        </w:rPr>
        <w:t>binary_to_gray</w:t>
      </w:r>
      <w:proofErr w:type="spellEnd"/>
      <w:r w:rsidRPr="00D876C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433985" w:rsidRPr="00D876C5">
        <w:rPr>
          <w:rFonts w:ascii="Times New Roman" w:eastAsia="Times New Roman" w:hAnsi="Times New Roman" w:cs="Times New Roman"/>
          <w:sz w:val="24"/>
          <w:szCs w:val="24"/>
        </w:rPr>
        <w:t>Aceasta are mai multe ”procese”:</w:t>
      </w:r>
    </w:p>
    <w:p w14:paraId="7DF34372" w14:textId="77777777" w:rsidR="00433985" w:rsidRPr="00D876C5" w:rsidRDefault="00433985" w:rsidP="00433985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876C5">
        <w:rPr>
          <w:rFonts w:ascii="Times New Roman" w:eastAsia="Times New Roman" w:hAnsi="Times New Roman" w:cs="Times New Roman"/>
          <w:b/>
          <w:bCs/>
          <w:sz w:val="24"/>
          <w:szCs w:val="24"/>
        </w:rPr>
        <w:t>Proces de conversie BCD:</w:t>
      </w:r>
      <w:r w:rsidRPr="00D876C5">
        <w:rPr>
          <w:rFonts w:ascii="Times New Roman" w:eastAsia="Times New Roman" w:hAnsi="Times New Roman" w:cs="Times New Roman"/>
          <w:sz w:val="24"/>
          <w:szCs w:val="24"/>
        </w:rPr>
        <w:t xml:space="preserve"> Transformă valoarea de 8 biți în trei cifre individuale (unități, </w:t>
      </w:r>
      <w:proofErr w:type="spellStart"/>
      <w:r w:rsidRPr="00D876C5">
        <w:rPr>
          <w:rFonts w:ascii="Times New Roman" w:eastAsia="Times New Roman" w:hAnsi="Times New Roman" w:cs="Times New Roman"/>
          <w:sz w:val="24"/>
          <w:szCs w:val="24"/>
        </w:rPr>
        <w:t>zeci,sute</w:t>
      </w:r>
      <w:proofErr w:type="spellEnd"/>
      <w:r w:rsidRPr="00D876C5">
        <w:rPr>
          <w:rFonts w:ascii="Times New Roman" w:eastAsia="Times New Roman" w:hAnsi="Times New Roman" w:cs="Times New Roman"/>
          <w:sz w:val="24"/>
          <w:szCs w:val="24"/>
        </w:rPr>
        <w:t xml:space="preserve">) utilizând operatori de diviziune și </w:t>
      </w:r>
      <w:proofErr w:type="spellStart"/>
      <w:r w:rsidRPr="00D876C5">
        <w:rPr>
          <w:rFonts w:ascii="Times New Roman" w:eastAsia="Times New Roman" w:hAnsi="Times New Roman" w:cs="Times New Roman"/>
          <w:sz w:val="24"/>
          <w:szCs w:val="24"/>
        </w:rPr>
        <w:t>modulo</w:t>
      </w:r>
      <w:proofErr w:type="spellEnd"/>
      <w:r w:rsidRPr="00D876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6F6FE9" w14:textId="77777777" w:rsidR="00433985" w:rsidRPr="00D876C5" w:rsidRDefault="00433985" w:rsidP="00433985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876C5">
        <w:rPr>
          <w:rFonts w:ascii="Times New Roman" w:eastAsia="Times New Roman" w:hAnsi="Times New Roman" w:cs="Times New Roman"/>
          <w:b/>
          <w:bCs/>
          <w:sz w:val="24"/>
          <w:szCs w:val="24"/>
        </w:rPr>
        <w:t>Divizor de frecvență:</w:t>
      </w:r>
      <w:r w:rsidRPr="00D876C5">
        <w:rPr>
          <w:rFonts w:ascii="Times New Roman" w:eastAsia="Times New Roman" w:hAnsi="Times New Roman" w:cs="Times New Roman"/>
          <w:sz w:val="24"/>
          <w:szCs w:val="24"/>
        </w:rPr>
        <w:t> Un numărător pe 20 de biți care generează semnalul de selecție pentru multiplexarea display-ului.</w:t>
      </w:r>
    </w:p>
    <w:p w14:paraId="66253574" w14:textId="77777777" w:rsidR="00433985" w:rsidRPr="00D876C5" w:rsidRDefault="00433985" w:rsidP="00433985">
      <w:pPr>
        <w:pStyle w:val="ListParagraph"/>
        <w:numPr>
          <w:ilvl w:val="0"/>
          <w:numId w:val="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876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>Multiplexor segmentat:</w:t>
      </w:r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 Selectează pe rând digitul ce trebuie activat și trimite codul corespunzător către decodor.</w:t>
      </w:r>
    </w:p>
    <w:p w14:paraId="3C808E10" w14:textId="24CA0CEF" w:rsidR="00433985" w:rsidRPr="00D876C5" w:rsidRDefault="00433985" w:rsidP="00433985">
      <w:pPr>
        <w:pStyle w:val="ListParagraph"/>
        <w:numPr>
          <w:ilvl w:val="0"/>
          <w:numId w:val="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876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>Decodor 7-segmente:</w:t>
      </w:r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 Un bloc de ti</w:t>
      </w:r>
      <w:r w:rsidR="00272F6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p case</w:t>
      </w:r>
      <w:r w:rsidR="00272F6A"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 </w:t>
      </w:r>
      <w:r w:rsidRPr="00D876C5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care transformă valoarea binară a unei cifre în semnalele necesare aprinderii segmentelor.</w:t>
      </w:r>
    </w:p>
    <w:p w14:paraId="2AD6DD5F" w14:textId="77777777" w:rsidR="00433985" w:rsidRPr="00D876C5" w:rsidRDefault="00433985" w:rsidP="00D876C5">
      <w:pPr>
        <w:pStyle w:val="ListParagraph"/>
        <w:numPr>
          <w:ilvl w:val="0"/>
          <w:numId w:val="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876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Registru de conversie:</w:t>
      </w:r>
      <w:r w:rsidRPr="00D876C5">
        <w:rPr>
          <w:rFonts w:ascii="Times New Roman" w:eastAsia="Times New Roman" w:hAnsi="Times New Roman" w:cs="Times New Roman"/>
          <w:sz w:val="24"/>
          <w:szCs w:val="24"/>
          <w:lang w:eastAsia="en-US"/>
        </w:rPr>
        <w:t> Un proces sensibil la </w:t>
      </w:r>
      <w:proofErr w:type="spellStart"/>
      <w:r w:rsidRPr="00D876C5">
        <w:rPr>
          <w:rFonts w:ascii="Times New Roman" w:eastAsia="Times New Roman" w:hAnsi="Times New Roman" w:cs="Times New Roman"/>
          <w:sz w:val="24"/>
          <w:szCs w:val="24"/>
          <w:lang w:eastAsia="en-US"/>
        </w:rPr>
        <w:t>clk_ext</w:t>
      </w:r>
      <w:proofErr w:type="spellEnd"/>
      <w:r w:rsidRPr="00D876C5">
        <w:rPr>
          <w:rFonts w:ascii="Times New Roman" w:eastAsia="Times New Roman" w:hAnsi="Times New Roman" w:cs="Times New Roman"/>
          <w:sz w:val="24"/>
          <w:szCs w:val="24"/>
          <w:lang w:eastAsia="en-US"/>
        </w:rPr>
        <w:t> care execută algoritmul Gray doar când </w:t>
      </w:r>
      <w:proofErr w:type="spellStart"/>
      <w:r w:rsidRPr="00D876C5">
        <w:rPr>
          <w:rFonts w:ascii="Times New Roman" w:eastAsia="Times New Roman" w:hAnsi="Times New Roman" w:cs="Times New Roman"/>
          <w:sz w:val="24"/>
          <w:szCs w:val="24"/>
          <w:lang w:eastAsia="en-US"/>
        </w:rPr>
        <w:t>load</w:t>
      </w:r>
      <w:proofErr w:type="spellEnd"/>
      <w:r w:rsidRPr="00D876C5">
        <w:rPr>
          <w:rFonts w:ascii="Times New Roman" w:eastAsia="Times New Roman" w:hAnsi="Times New Roman" w:cs="Times New Roman"/>
          <w:sz w:val="24"/>
          <w:szCs w:val="24"/>
          <w:lang w:eastAsia="en-US"/>
        </w:rPr>
        <w:t> este activ ('1')</w:t>
      </w:r>
    </w:p>
    <w:p w14:paraId="0FF74C06" w14:textId="77777777" w:rsidR="00D876C5" w:rsidRPr="00D876C5" w:rsidRDefault="00D876C5" w:rsidP="00D876C5">
      <w:pPr>
        <w:pStyle w:val="ListParagraph"/>
        <w:numPr>
          <w:ilvl w:val="0"/>
          <w:numId w:val="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1D2C32BC" w14:textId="77777777" w:rsidR="00FE3015" w:rsidRDefault="00C978F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6C5">
        <w:rPr>
          <w:rFonts w:ascii="Times New Roman" w:eastAsia="Times New Roman" w:hAnsi="Times New Roman" w:cs="Times New Roman"/>
          <w:sz w:val="24"/>
          <w:szCs w:val="24"/>
        </w:rPr>
        <w:t>Fisierul</w:t>
      </w:r>
      <w:proofErr w:type="spellEnd"/>
      <w:r w:rsidRPr="00D876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6C5">
        <w:rPr>
          <w:rFonts w:ascii="Times New Roman" w:eastAsia="Times New Roman" w:hAnsi="Times New Roman" w:cs="Times New Roman"/>
          <w:sz w:val="24"/>
          <w:szCs w:val="24"/>
        </w:rPr>
        <w:t>bitstream</w:t>
      </w:r>
      <w:proofErr w:type="spellEnd"/>
      <w:r w:rsidRPr="00D876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6C5">
        <w:rPr>
          <w:rFonts w:ascii="Times New Roman" w:eastAsia="Times New Roman" w:hAnsi="Times New Roman" w:cs="Times New Roman"/>
          <w:sz w:val="24"/>
          <w:szCs w:val="24"/>
        </w:rPr>
        <w:t>creeat</w:t>
      </w:r>
      <w:proofErr w:type="spellEnd"/>
      <w:r w:rsidRPr="00D876C5">
        <w:rPr>
          <w:rFonts w:ascii="Times New Roman" w:eastAsia="Times New Roman" w:hAnsi="Times New Roman" w:cs="Times New Roman"/>
          <w:sz w:val="24"/>
          <w:szCs w:val="24"/>
        </w:rPr>
        <w:t xml:space="preserve"> de programul </w:t>
      </w:r>
      <w:proofErr w:type="spellStart"/>
      <w:r w:rsidRPr="00D876C5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D876C5">
        <w:rPr>
          <w:rFonts w:ascii="Times New Roman" w:eastAsia="Times New Roman" w:hAnsi="Times New Roman" w:cs="Times New Roman"/>
          <w:sz w:val="24"/>
          <w:szCs w:val="24"/>
        </w:rPr>
        <w:t xml:space="preserve"> a fost testat cu ajutorul </w:t>
      </w:r>
      <w:proofErr w:type="spellStart"/>
      <w:r w:rsidRPr="00D876C5">
        <w:rPr>
          <w:rFonts w:ascii="Times New Roman" w:eastAsia="Times New Roman" w:hAnsi="Times New Roman" w:cs="Times New Roman"/>
          <w:sz w:val="24"/>
          <w:szCs w:val="24"/>
        </w:rPr>
        <w:t>placii</w:t>
      </w:r>
      <w:proofErr w:type="spellEnd"/>
      <w:r w:rsidRPr="00D876C5">
        <w:rPr>
          <w:rFonts w:ascii="Times New Roman" w:eastAsia="Times New Roman" w:hAnsi="Times New Roman" w:cs="Times New Roman"/>
          <w:sz w:val="24"/>
          <w:szCs w:val="24"/>
        </w:rPr>
        <w:t xml:space="preserve"> BASYS 3 Artix-7 xc7a35tcpg236-1.</w:t>
      </w:r>
    </w:p>
    <w:p w14:paraId="43A324BF" w14:textId="77777777" w:rsidR="00D876C5" w:rsidRPr="00D876C5" w:rsidRDefault="00D876C5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4C5940B" w14:textId="77777777" w:rsidR="00C978F6" w:rsidRPr="00D876C5" w:rsidRDefault="00C978F6">
      <w:pPr>
        <w:rPr>
          <w:rFonts w:ascii="Times New Roman" w:eastAsia="Times New Roman" w:hAnsi="Times New Roman" w:cs="Times New Roman"/>
          <w:sz w:val="32"/>
          <w:szCs w:val="32"/>
        </w:rPr>
      </w:pPr>
      <w:r w:rsidRPr="00D876C5">
        <w:rPr>
          <w:rFonts w:ascii="Times New Roman" w:eastAsia="Times New Roman" w:hAnsi="Times New Roman" w:cs="Times New Roman"/>
          <w:b/>
          <w:sz w:val="32"/>
          <w:szCs w:val="32"/>
        </w:rPr>
        <w:t>4. Descrierea (scurtă) a sistemului de dezvoltare BASYS 3</w:t>
      </w:r>
    </w:p>
    <w:p w14:paraId="0ACD4FFA" w14:textId="77777777" w:rsidR="00FE3015" w:rsidRDefault="00C978F6">
      <w:pPr>
        <w:rPr>
          <w:rFonts w:ascii="Times New Roman" w:eastAsia="Times New Roman" w:hAnsi="Times New Roman" w:cs="Times New Roman"/>
          <w:sz w:val="32"/>
          <w:szCs w:val="32"/>
        </w:rPr>
      </w:pPr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Placa de dezvoltare BASYS 3 este un circuit de dezvoltare complet si </w:t>
      </w:r>
      <w:proofErr w:type="spellStart"/>
      <w:r w:rsidRPr="00D876C5">
        <w:rPr>
          <w:rFonts w:ascii="Times New Roman" w:eastAsia="Times New Roman" w:hAnsi="Times New Roman" w:cs="Times New Roman"/>
          <w:sz w:val="32"/>
          <w:szCs w:val="32"/>
        </w:rPr>
        <w:t>ready-to-use</w:t>
      </w:r>
      <w:proofErr w:type="spellEnd"/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 bazat pe ultimele Artix-7 </w:t>
      </w:r>
      <w:proofErr w:type="spellStart"/>
      <w:r w:rsidRPr="00D876C5">
        <w:rPr>
          <w:rFonts w:ascii="Times New Roman" w:eastAsia="Times New Roman" w:hAnsi="Times New Roman" w:cs="Times New Roman"/>
          <w:sz w:val="32"/>
          <w:szCs w:val="32"/>
        </w:rPr>
        <w:t>Field</w:t>
      </w:r>
      <w:proofErr w:type="spellEnd"/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D876C5">
        <w:rPr>
          <w:rFonts w:ascii="Times New Roman" w:eastAsia="Times New Roman" w:hAnsi="Times New Roman" w:cs="Times New Roman"/>
          <w:sz w:val="32"/>
          <w:szCs w:val="32"/>
        </w:rPr>
        <w:t>Programmable</w:t>
      </w:r>
      <w:proofErr w:type="spellEnd"/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 Gate </w:t>
      </w:r>
      <w:proofErr w:type="spellStart"/>
      <w:r w:rsidRPr="00D876C5">
        <w:rPr>
          <w:rFonts w:ascii="Times New Roman" w:eastAsia="Times New Roman" w:hAnsi="Times New Roman" w:cs="Times New Roman"/>
          <w:sz w:val="32"/>
          <w:szCs w:val="32"/>
        </w:rPr>
        <w:t>Array</w:t>
      </w:r>
      <w:proofErr w:type="spellEnd"/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(FPGA) produse de </w:t>
      </w:r>
      <w:proofErr w:type="spellStart"/>
      <w:r w:rsidRPr="00D876C5">
        <w:rPr>
          <w:rFonts w:ascii="Times New Roman" w:eastAsia="Times New Roman" w:hAnsi="Times New Roman" w:cs="Times New Roman"/>
          <w:sz w:val="32"/>
          <w:szCs w:val="32"/>
        </w:rPr>
        <w:t>Xilinx</w:t>
      </w:r>
      <w:proofErr w:type="spellEnd"/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. Cu o mare capacitate de FPGA si cu o </w:t>
      </w:r>
      <w:proofErr w:type="spellStart"/>
      <w:r w:rsidRPr="00D876C5">
        <w:rPr>
          <w:rFonts w:ascii="Times New Roman" w:eastAsia="Times New Roman" w:hAnsi="Times New Roman" w:cs="Times New Roman"/>
          <w:sz w:val="32"/>
          <w:szCs w:val="32"/>
        </w:rPr>
        <w:t>colectie</w:t>
      </w:r>
      <w:proofErr w:type="spellEnd"/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 de porturi USB, VGA si altele, placa de dezvoltare BASYS 3 permite proiectarea unor design-uri variate, </w:t>
      </w:r>
      <w:proofErr w:type="spellStart"/>
      <w:r w:rsidRPr="00D876C5">
        <w:rPr>
          <w:rFonts w:ascii="Times New Roman" w:eastAsia="Times New Roman" w:hAnsi="Times New Roman" w:cs="Times New Roman"/>
          <w:sz w:val="32"/>
          <w:szCs w:val="32"/>
        </w:rPr>
        <w:t>atat</w:t>
      </w:r>
      <w:proofErr w:type="spellEnd"/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 circuite </w:t>
      </w:r>
      <w:proofErr w:type="spellStart"/>
      <w:r w:rsidRPr="00D876C5">
        <w:rPr>
          <w:rFonts w:ascii="Times New Roman" w:eastAsia="Times New Roman" w:hAnsi="Times New Roman" w:cs="Times New Roman"/>
          <w:sz w:val="32"/>
          <w:szCs w:val="32"/>
        </w:rPr>
        <w:t>introductorii</w:t>
      </w:r>
      <w:proofErr w:type="spellEnd"/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D876C5">
        <w:rPr>
          <w:rFonts w:ascii="Times New Roman" w:eastAsia="Times New Roman" w:hAnsi="Times New Roman" w:cs="Times New Roman"/>
          <w:sz w:val="32"/>
          <w:szCs w:val="32"/>
        </w:rPr>
        <w:t>combinationale</w:t>
      </w:r>
      <w:proofErr w:type="spellEnd"/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, cat si circuite </w:t>
      </w:r>
      <w:proofErr w:type="spellStart"/>
      <w:r w:rsidRPr="00D876C5">
        <w:rPr>
          <w:rFonts w:ascii="Times New Roman" w:eastAsia="Times New Roman" w:hAnsi="Times New Roman" w:cs="Times New Roman"/>
          <w:sz w:val="32"/>
          <w:szCs w:val="32"/>
        </w:rPr>
        <w:t>secventiale</w:t>
      </w:r>
      <w:proofErr w:type="spellEnd"/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 complexe ca procesoarele si controllerele </w:t>
      </w:r>
      <w:proofErr w:type="spellStart"/>
      <w:r w:rsidRPr="00D876C5">
        <w:rPr>
          <w:rFonts w:ascii="Times New Roman" w:eastAsia="Times New Roman" w:hAnsi="Times New Roman" w:cs="Times New Roman"/>
          <w:sz w:val="32"/>
          <w:szCs w:val="32"/>
        </w:rPr>
        <w:t>embedded</w:t>
      </w:r>
      <w:proofErr w:type="spellEnd"/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.  </w:t>
      </w:r>
    </w:p>
    <w:p w14:paraId="0181E578" w14:textId="77777777" w:rsidR="00D876C5" w:rsidRDefault="00D876C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F4CD02F" w14:textId="77777777" w:rsidR="00D876C5" w:rsidRDefault="00D876C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0DB7FA0" w14:textId="77777777" w:rsidR="00D876C5" w:rsidRDefault="00D876C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FBC1FBA" w14:textId="77777777" w:rsidR="00D876C5" w:rsidRPr="00D876C5" w:rsidRDefault="00D876C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F19ED1F" w14:textId="77777777" w:rsidR="00C978F6" w:rsidRPr="00D876C5" w:rsidRDefault="00C978F6">
      <w:pPr>
        <w:rPr>
          <w:rFonts w:ascii="Times New Roman" w:eastAsia="Times New Roman" w:hAnsi="Times New Roman" w:cs="Times New Roman"/>
          <w:sz w:val="32"/>
          <w:szCs w:val="32"/>
        </w:rPr>
      </w:pPr>
      <w:r w:rsidRPr="00D876C5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5. Editarea </w:t>
      </w:r>
      <w:proofErr w:type="spellStart"/>
      <w:r w:rsidRPr="00D876C5">
        <w:rPr>
          <w:rFonts w:ascii="Times New Roman" w:eastAsia="Times New Roman" w:hAnsi="Times New Roman" w:cs="Times New Roman"/>
          <w:b/>
          <w:sz w:val="32"/>
          <w:szCs w:val="32"/>
        </w:rPr>
        <w:t>fişierului</w:t>
      </w:r>
      <w:proofErr w:type="spellEnd"/>
      <w:r w:rsidRPr="00D876C5">
        <w:rPr>
          <w:rFonts w:ascii="Times New Roman" w:eastAsia="Times New Roman" w:hAnsi="Times New Roman" w:cs="Times New Roman"/>
          <w:b/>
          <w:sz w:val="32"/>
          <w:szCs w:val="32"/>
        </w:rPr>
        <w:t xml:space="preserve"> VHDL</w:t>
      </w:r>
    </w:p>
    <w:p w14:paraId="00AAB434" w14:textId="77777777" w:rsidR="00C978F6" w:rsidRPr="00D876C5" w:rsidRDefault="00C978F6">
      <w:pPr>
        <w:rPr>
          <w:rFonts w:ascii="Times New Roman" w:eastAsia="Times New Roman" w:hAnsi="Times New Roman" w:cs="Times New Roman"/>
          <w:sz w:val="32"/>
          <w:szCs w:val="32"/>
        </w:rPr>
      </w:pPr>
      <w:r w:rsidRPr="00D876C5">
        <w:rPr>
          <w:rFonts w:ascii="Times New Roman" w:eastAsia="Times New Roman" w:hAnsi="Times New Roman" w:cs="Times New Roman"/>
          <w:sz w:val="32"/>
          <w:szCs w:val="32"/>
        </w:rPr>
        <w:t>-----------</w:t>
      </w:r>
      <w:proofErr w:type="spellStart"/>
      <w:r w:rsidR="00FE3015" w:rsidRPr="00D876C5">
        <w:rPr>
          <w:rFonts w:ascii="Times New Roman" w:eastAsia="Times New Roman" w:hAnsi="Times New Roman" w:cs="Times New Roman"/>
          <w:sz w:val="32"/>
          <w:szCs w:val="32"/>
        </w:rPr>
        <w:t>binary_to_gray</w:t>
      </w:r>
      <w:r w:rsidRPr="00D876C5">
        <w:rPr>
          <w:rFonts w:ascii="Times New Roman" w:eastAsia="Times New Roman" w:hAnsi="Times New Roman" w:cs="Times New Roman"/>
          <w:sz w:val="32"/>
          <w:szCs w:val="32"/>
        </w:rPr>
        <w:t>.vhd</w:t>
      </w:r>
      <w:proofErr w:type="spellEnd"/>
      <w:r w:rsidRPr="00D876C5">
        <w:rPr>
          <w:rFonts w:ascii="Times New Roman" w:eastAsia="Times New Roman" w:hAnsi="Times New Roman" w:cs="Times New Roman"/>
          <w:sz w:val="32"/>
          <w:szCs w:val="32"/>
        </w:rPr>
        <w:t>(TOP MODULE)-------------</w:t>
      </w:r>
    </w:p>
    <w:p w14:paraId="2FCFDE9F" w14:textId="77777777" w:rsidR="00C978F6" w:rsidRPr="00D876C5" w:rsidRDefault="00C978F6" w:rsidP="00CD53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Entitatea </w:t>
      </w:r>
      <w:proofErr w:type="spellStart"/>
      <w:r w:rsidR="00FE3015" w:rsidRPr="00D876C5">
        <w:rPr>
          <w:rFonts w:ascii="Times New Roman" w:eastAsia="Times New Roman" w:hAnsi="Times New Roman" w:cs="Times New Roman"/>
          <w:sz w:val="32"/>
          <w:szCs w:val="32"/>
        </w:rPr>
        <w:t>binary_to_gray</w:t>
      </w:r>
      <w:proofErr w:type="spellEnd"/>
      <w:r w:rsidRPr="00D876C5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549C4849" w14:textId="74C2F610" w:rsidR="00C978F6" w:rsidRPr="00D876C5" w:rsidRDefault="00C978F6" w:rsidP="00FE3015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A8E0BA7" w14:textId="301ADDB6" w:rsidR="00FE3015" w:rsidRPr="00D876C5" w:rsidRDefault="00DB7E0C" w:rsidP="00FE301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5233459D" wp14:editId="472275F2">
            <wp:extent cx="6138458" cy="53591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155" cy="53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1A97D" w14:textId="77777777" w:rsidR="00D876C5" w:rsidRDefault="00D876C5" w:rsidP="00D876C5">
      <w:pPr>
        <w:pStyle w:val="ListParagraph"/>
        <w:rPr>
          <w:rFonts w:ascii="Times New Roman" w:hAnsi="Times New Roman" w:cs="Times New Roman"/>
          <w:lang w:val="en-US"/>
        </w:rPr>
      </w:pPr>
    </w:p>
    <w:p w14:paraId="6BAFCD24" w14:textId="77777777" w:rsidR="00D876C5" w:rsidRDefault="00D876C5" w:rsidP="00D876C5">
      <w:pPr>
        <w:pStyle w:val="ListParagraph"/>
        <w:rPr>
          <w:rFonts w:ascii="Times New Roman" w:hAnsi="Times New Roman" w:cs="Times New Roman"/>
          <w:lang w:val="en-US"/>
        </w:rPr>
      </w:pPr>
    </w:p>
    <w:p w14:paraId="525DC8C6" w14:textId="77777777" w:rsidR="00D876C5" w:rsidRDefault="00D876C5" w:rsidP="00D876C5">
      <w:pPr>
        <w:pStyle w:val="ListParagraph"/>
        <w:rPr>
          <w:rFonts w:ascii="Times New Roman" w:hAnsi="Times New Roman" w:cs="Times New Roman"/>
          <w:lang w:val="en-US"/>
        </w:rPr>
      </w:pPr>
    </w:p>
    <w:p w14:paraId="72EC46F1" w14:textId="77777777" w:rsidR="00D876C5" w:rsidRDefault="00D876C5" w:rsidP="00D876C5">
      <w:pPr>
        <w:pStyle w:val="ListParagraph"/>
        <w:rPr>
          <w:rFonts w:ascii="Times New Roman" w:hAnsi="Times New Roman" w:cs="Times New Roman"/>
          <w:lang w:val="en-US"/>
        </w:rPr>
      </w:pPr>
    </w:p>
    <w:p w14:paraId="6D6A84C8" w14:textId="77777777" w:rsidR="00D876C5" w:rsidRPr="00D876C5" w:rsidRDefault="00D876C5" w:rsidP="00D876C5">
      <w:pPr>
        <w:pStyle w:val="ListParagraph"/>
        <w:rPr>
          <w:rFonts w:ascii="Times New Roman" w:hAnsi="Times New Roman" w:cs="Times New Roman"/>
          <w:lang w:val="en-US"/>
        </w:rPr>
      </w:pPr>
    </w:p>
    <w:p w14:paraId="2A74E8F7" w14:textId="574B03AD" w:rsidR="00C978F6" w:rsidRPr="00DB7E0C" w:rsidRDefault="00CD53A5" w:rsidP="00D876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D876C5">
        <w:rPr>
          <w:rFonts w:ascii="Times New Roman" w:eastAsia="Times New Roman" w:hAnsi="Times New Roman" w:cs="Times New Roman"/>
          <w:sz w:val="32"/>
          <w:szCs w:val="32"/>
        </w:rPr>
        <w:lastRenderedPageBreak/>
        <w:t>Conversie binar</w:t>
      </w:r>
      <w:r w:rsidR="00DB7E0C">
        <w:rPr>
          <w:rFonts w:ascii="Times New Roman" w:eastAsia="Times New Roman" w:hAnsi="Times New Roman" w:cs="Times New Roman"/>
          <w:sz w:val="32"/>
          <w:szCs w:val="32"/>
        </w:rPr>
        <w:t>-zecimal</w:t>
      </w:r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73D8EB3F" w14:textId="37996F9E" w:rsidR="00DB7E0C" w:rsidRDefault="00DB7E0C" w:rsidP="00DB7E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Vectorul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</w:t>
      </w:r>
      <w:proofErr w:type="spellEnd"/>
      <w:r w:rsidRPr="00DB7E0C">
        <w:rPr>
          <w:rFonts w:ascii="Times New Roman" w:eastAsia="Times New Roman" w:hAnsi="Times New Roman" w:cs="Times New Roman"/>
          <w:sz w:val="24"/>
          <w:szCs w:val="24"/>
        </w:rPr>
        <w:t xml:space="preserve">(7 </w:t>
      </w:r>
      <w:proofErr w:type="spellStart"/>
      <w:r w:rsidRPr="00DB7E0C">
        <w:rPr>
          <w:rFonts w:ascii="Times New Roman" w:eastAsia="Times New Roman" w:hAnsi="Times New Roman" w:cs="Times New Roman"/>
          <w:sz w:val="24"/>
          <w:szCs w:val="24"/>
        </w:rPr>
        <w:t>downto</w:t>
      </w:r>
      <w:proofErr w:type="spellEnd"/>
      <w:r w:rsidRPr="00DB7E0C">
        <w:rPr>
          <w:rFonts w:ascii="Times New Roman" w:eastAsia="Times New Roman" w:hAnsi="Times New Roman" w:cs="Times New Roman"/>
          <w:sz w:val="24"/>
          <w:szCs w:val="24"/>
        </w:rPr>
        <w:t xml:space="preserve"> 0)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&gt; 3 </w:t>
      </w:r>
      <w:proofErr w:type="spellStart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>vectori</w:t>
      </w:r>
      <w:proofErr w:type="spellEnd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>binari</w:t>
      </w:r>
      <w:proofErr w:type="spellEnd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(3 </w:t>
      </w:r>
      <w:proofErr w:type="spellStart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>downto</w:t>
      </w:r>
      <w:proofErr w:type="spellEnd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0)[digit0, digit1, digi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>reprezentand</w:t>
      </w:r>
      <w:proofErr w:type="spellEnd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>fiecare</w:t>
      </w:r>
      <w:proofErr w:type="spellEnd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>cifra</w:t>
      </w:r>
      <w:proofErr w:type="spellEnd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>numarului</w:t>
      </w:r>
      <w:proofErr w:type="spellEnd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.Pe 8 </w:t>
      </w:r>
      <w:proofErr w:type="spellStart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>biti</w:t>
      </w:r>
      <w:proofErr w:type="spellEnd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>maximul</w:t>
      </w:r>
      <w:proofErr w:type="spellEnd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>este</w:t>
      </w:r>
      <w:proofErr w:type="spellEnd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2^8-1=255, de </w:t>
      </w:r>
      <w:proofErr w:type="spellStart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>aceea</w:t>
      </w:r>
      <w:proofErr w:type="spellEnd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am </w:t>
      </w:r>
      <w:proofErr w:type="spellStart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>utilizat</w:t>
      </w:r>
      <w:proofErr w:type="spellEnd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>doar</w:t>
      </w:r>
      <w:proofErr w:type="spellEnd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3 </w:t>
      </w:r>
      <w:proofErr w:type="spellStart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>vectori</w:t>
      </w:r>
      <w:proofErr w:type="spellEnd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>si</w:t>
      </w:r>
      <w:proofErr w:type="spellEnd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ulterior </w:t>
      </w:r>
      <w:proofErr w:type="spellStart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>aprins</w:t>
      </w:r>
      <w:proofErr w:type="spellEnd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>doar</w:t>
      </w:r>
      <w:proofErr w:type="spellEnd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3 display-</w:t>
      </w:r>
      <w:proofErr w:type="spellStart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>uri</w:t>
      </w:r>
      <w:proofErr w:type="spellEnd"/>
      <w:r w:rsidRPr="00DB7E0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45BC124" w14:textId="37B0DDD8" w:rsidR="00DB7E0C" w:rsidRPr="00C47A91" w:rsidRDefault="00DB7E0C" w:rsidP="00DB7E0C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47A91">
        <w:rPr>
          <w:rFonts w:ascii="Times New Roman" w:eastAsia="Times New Roman" w:hAnsi="Times New Roman" w:cs="Times New Roman"/>
          <w:sz w:val="24"/>
          <w:szCs w:val="24"/>
          <w:lang w:val="en-US"/>
        </w:rPr>
        <w:t>Pntrru</w:t>
      </w:r>
      <w:proofErr w:type="spellEnd"/>
      <w:r w:rsidRPr="00C47A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A91">
        <w:rPr>
          <w:rFonts w:ascii="Times New Roman" w:eastAsia="Times New Roman" w:hAnsi="Times New Roman" w:cs="Times New Roman"/>
          <w:sz w:val="24"/>
          <w:szCs w:val="24"/>
          <w:lang w:val="en-US"/>
        </w:rPr>
        <w:t>conversie</w:t>
      </w:r>
      <w:proofErr w:type="spellEnd"/>
      <w:r w:rsidRPr="00C47A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din </w:t>
      </w:r>
      <w:r w:rsidR="00C47A91" w:rsidRPr="00C47A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vector de </w:t>
      </w:r>
      <w:proofErr w:type="spellStart"/>
      <w:r w:rsidR="00C47A91" w:rsidRPr="00C47A91">
        <w:rPr>
          <w:rFonts w:ascii="Times New Roman" w:eastAsia="Times New Roman" w:hAnsi="Times New Roman" w:cs="Times New Roman"/>
          <w:sz w:val="24"/>
          <w:szCs w:val="24"/>
          <w:lang w:val="en-US"/>
        </w:rPr>
        <w:t>bit</w:t>
      </w:r>
      <w:r w:rsidR="00C47A91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="00C47A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-&gt; integer -&gt; unsigned -&gt; vector de </w:t>
      </w:r>
      <w:proofErr w:type="spellStart"/>
      <w:r w:rsidR="00C47A91">
        <w:rPr>
          <w:rFonts w:ascii="Times New Roman" w:eastAsia="Times New Roman" w:hAnsi="Times New Roman" w:cs="Times New Roman"/>
          <w:sz w:val="24"/>
          <w:szCs w:val="24"/>
          <w:lang w:val="en-US"/>
        </w:rPr>
        <w:t>biti</w:t>
      </w:r>
      <w:proofErr w:type="spellEnd"/>
      <w:r w:rsidR="00C47A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am </w:t>
      </w:r>
      <w:proofErr w:type="spellStart"/>
      <w:r w:rsidR="00C47A91">
        <w:rPr>
          <w:rFonts w:ascii="Times New Roman" w:eastAsia="Times New Roman" w:hAnsi="Times New Roman" w:cs="Times New Roman"/>
          <w:sz w:val="24"/>
          <w:szCs w:val="24"/>
          <w:lang w:val="en-US"/>
        </w:rPr>
        <w:t>folosit</w:t>
      </w:r>
      <w:proofErr w:type="spellEnd"/>
      <w:r w:rsidR="00C47A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47A91">
        <w:rPr>
          <w:rFonts w:ascii="Times New Roman" w:eastAsia="Times New Roman" w:hAnsi="Times New Roman" w:cs="Times New Roman"/>
          <w:sz w:val="24"/>
          <w:szCs w:val="24"/>
          <w:lang w:val="en-US"/>
        </w:rPr>
        <w:t>functiile</w:t>
      </w:r>
      <w:proofErr w:type="spellEnd"/>
      <w:r w:rsidR="00C47A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din </w:t>
      </w:r>
      <w:proofErr w:type="spellStart"/>
      <w:r w:rsidR="00C47A91">
        <w:rPr>
          <w:rFonts w:ascii="Times New Roman" w:eastAsia="Times New Roman" w:hAnsi="Times New Roman" w:cs="Times New Roman"/>
          <w:sz w:val="24"/>
          <w:szCs w:val="24"/>
          <w:lang w:val="en-US"/>
        </w:rPr>
        <w:t>biblioteca</w:t>
      </w:r>
      <w:proofErr w:type="spellEnd"/>
      <w:r w:rsidR="00C47A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47A91" w:rsidRPr="00C47A91">
        <w:rPr>
          <w:rFonts w:ascii="Times New Roman" w:eastAsia="Times New Roman" w:hAnsi="Times New Roman" w:cs="Times New Roman"/>
          <w:sz w:val="24"/>
          <w:szCs w:val="24"/>
          <w:lang w:val="en-US"/>
        </w:rPr>
        <w:t>IEEE.NUMERIC_STD.ALL</w:t>
      </w:r>
      <w:r w:rsidR="00C47A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C47A91">
        <w:rPr>
          <w:rFonts w:ascii="Times New Roman" w:eastAsia="Times New Roman" w:hAnsi="Times New Roman" w:cs="Times New Roman"/>
          <w:sz w:val="24"/>
          <w:szCs w:val="24"/>
          <w:lang w:val="en-US"/>
        </w:rPr>
        <w:t>to_unsigned</w:t>
      </w:r>
      <w:proofErr w:type="spellEnd"/>
      <w:r w:rsidR="00C47A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47A91">
        <w:rPr>
          <w:rFonts w:ascii="Times New Roman" w:eastAsia="Times New Roman" w:hAnsi="Times New Roman" w:cs="Times New Roman"/>
          <w:sz w:val="24"/>
          <w:szCs w:val="24"/>
          <w:lang w:val="en-US"/>
        </w:rPr>
        <w:t>si</w:t>
      </w:r>
      <w:proofErr w:type="spellEnd"/>
      <w:r w:rsidR="00C47A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47A91">
        <w:rPr>
          <w:rFonts w:ascii="Times New Roman" w:eastAsia="Times New Roman" w:hAnsi="Times New Roman" w:cs="Times New Roman"/>
          <w:sz w:val="24"/>
          <w:szCs w:val="24"/>
          <w:lang w:val="en-US"/>
        </w:rPr>
        <w:t>to_integer</w:t>
      </w:r>
      <w:proofErr w:type="spellEnd"/>
      <w:r w:rsidR="00C47A91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621A0C64" w14:textId="7BC47ED6" w:rsidR="00C978F6" w:rsidRPr="00D876C5" w:rsidRDefault="00DB7E0C" w:rsidP="00CD53A5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22267793" wp14:editId="6106D379">
            <wp:extent cx="6004526" cy="1714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052" cy="1718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A4F2B" w14:textId="77777777" w:rsidR="00035374" w:rsidRPr="00D876C5" w:rsidRDefault="00035374" w:rsidP="00035374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D876C5">
        <w:rPr>
          <w:rFonts w:ascii="Times New Roman" w:eastAsia="Times New Roman" w:hAnsi="Times New Roman" w:cs="Times New Roman"/>
          <w:sz w:val="32"/>
          <w:szCs w:val="32"/>
        </w:rPr>
        <w:t>Divizor de frecventa</w:t>
      </w:r>
    </w:p>
    <w:p w14:paraId="3CC7491D" w14:textId="720B9316" w:rsidR="00217BE0" w:rsidRDefault="00035374" w:rsidP="00035374">
      <w:pPr>
        <w:rPr>
          <w:rFonts w:ascii="Times New Roman" w:eastAsia="Times New Roman" w:hAnsi="Times New Roman" w:cs="Times New Roman"/>
          <w:sz w:val="24"/>
          <w:szCs w:val="24"/>
        </w:rPr>
      </w:pPr>
      <w:r w:rsidRPr="00D876C5">
        <w:rPr>
          <w:rFonts w:ascii="Times New Roman" w:eastAsia="Times New Roman" w:hAnsi="Times New Roman" w:cs="Times New Roman"/>
          <w:sz w:val="24"/>
          <w:szCs w:val="24"/>
        </w:rPr>
        <w:t>Este utilizat</w:t>
      </w:r>
      <w:r w:rsidRPr="00035374">
        <w:rPr>
          <w:rFonts w:ascii="Times New Roman" w:eastAsia="Times New Roman" w:hAnsi="Times New Roman" w:cs="Times New Roman"/>
          <w:sz w:val="24"/>
          <w:szCs w:val="24"/>
        </w:rPr>
        <w:t xml:space="preserve"> pentru a </w:t>
      </w:r>
      <w:proofErr w:type="spellStart"/>
      <w:r w:rsidRPr="00035374">
        <w:rPr>
          <w:rFonts w:ascii="Times New Roman" w:eastAsia="Times New Roman" w:hAnsi="Times New Roman" w:cs="Times New Roman"/>
          <w:sz w:val="24"/>
          <w:szCs w:val="24"/>
        </w:rPr>
        <w:t>afisa</w:t>
      </w:r>
      <w:proofErr w:type="spellEnd"/>
      <w:r w:rsidRPr="00035374">
        <w:rPr>
          <w:rFonts w:ascii="Times New Roman" w:eastAsia="Times New Roman" w:hAnsi="Times New Roman" w:cs="Times New Roman"/>
          <w:sz w:val="24"/>
          <w:szCs w:val="24"/>
        </w:rPr>
        <w:t xml:space="preserve"> cifrele pe display </w:t>
      </w:r>
      <w:r w:rsidR="00651FBD">
        <w:rPr>
          <w:rFonts w:ascii="Times New Roman" w:eastAsia="Times New Roman" w:hAnsi="Times New Roman" w:cs="Times New Roman"/>
          <w:sz w:val="24"/>
          <w:szCs w:val="24"/>
        </w:rPr>
        <w:t>.F</w:t>
      </w:r>
      <w:r w:rsidRPr="00035374">
        <w:rPr>
          <w:rFonts w:ascii="Times New Roman" w:eastAsia="Times New Roman" w:hAnsi="Times New Roman" w:cs="Times New Roman"/>
          <w:sz w:val="24"/>
          <w:szCs w:val="24"/>
        </w:rPr>
        <w:t>recventa interna</w:t>
      </w:r>
      <w:r w:rsidR="00651FB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="00651FBD">
        <w:rPr>
          <w:rFonts w:ascii="Times New Roman" w:eastAsia="Times New Roman" w:hAnsi="Times New Roman" w:cs="Times New Roman"/>
          <w:sz w:val="24"/>
          <w:szCs w:val="24"/>
        </w:rPr>
        <w:t>placutei</w:t>
      </w:r>
      <w:proofErr w:type="spellEnd"/>
      <w:r w:rsidR="00651FB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35374">
        <w:rPr>
          <w:rFonts w:ascii="Times New Roman" w:eastAsia="Times New Roman" w:hAnsi="Times New Roman" w:cs="Times New Roman"/>
          <w:sz w:val="24"/>
          <w:szCs w:val="24"/>
        </w:rPr>
        <w:t xml:space="preserve"> de 100MHz</w:t>
      </w:r>
      <w:r w:rsidR="00651FB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353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51FBD">
        <w:rPr>
          <w:rFonts w:ascii="Times New Roman" w:eastAsia="Times New Roman" w:hAnsi="Times New Roman" w:cs="Times New Roman"/>
          <w:sz w:val="24"/>
          <w:szCs w:val="24"/>
        </w:rPr>
        <w:t>este</w:t>
      </w:r>
      <w:r w:rsidRPr="00035374">
        <w:rPr>
          <w:rFonts w:ascii="Times New Roman" w:eastAsia="Times New Roman" w:hAnsi="Times New Roman" w:cs="Times New Roman"/>
          <w:sz w:val="24"/>
          <w:szCs w:val="24"/>
        </w:rPr>
        <w:t xml:space="preserve"> prea mare</w:t>
      </w:r>
      <w:r w:rsidR="00651FBD">
        <w:rPr>
          <w:rFonts w:ascii="Times New Roman" w:eastAsia="Times New Roman" w:hAnsi="Times New Roman" w:cs="Times New Roman"/>
          <w:sz w:val="24"/>
          <w:szCs w:val="24"/>
        </w:rPr>
        <w:t xml:space="preserve">. Drept </w:t>
      </w:r>
      <w:proofErr w:type="spellStart"/>
      <w:r w:rsidR="00651FBD">
        <w:rPr>
          <w:rFonts w:ascii="Times New Roman" w:eastAsia="Times New Roman" w:hAnsi="Times New Roman" w:cs="Times New Roman"/>
          <w:sz w:val="24"/>
          <w:szCs w:val="24"/>
        </w:rPr>
        <w:t>consecinta</w:t>
      </w:r>
      <w:proofErr w:type="spellEnd"/>
      <w:r w:rsidR="00651F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17BE0" w:rsidRPr="00651FBD">
        <w:rPr>
          <w:rFonts w:ascii="Times New Roman" w:eastAsia="Times New Roman" w:hAnsi="Times New Roman" w:cs="Times New Roman"/>
          <w:sz w:val="24"/>
          <w:szCs w:val="24"/>
        </w:rPr>
        <w:t>curentul nu avea suficient timp s</w:t>
      </w:r>
      <w:r w:rsidR="00651FB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="00651FBD">
        <w:rPr>
          <w:rFonts w:ascii="Times New Roman" w:eastAsia="Times New Roman" w:hAnsi="Times New Roman" w:cs="Times New Roman"/>
          <w:sz w:val="24"/>
          <w:szCs w:val="24"/>
        </w:rPr>
        <w:t>parcurga</w:t>
      </w:r>
      <w:proofErr w:type="spellEnd"/>
      <w:r w:rsidR="00651FBD">
        <w:rPr>
          <w:rFonts w:ascii="Times New Roman" w:eastAsia="Times New Roman" w:hAnsi="Times New Roman" w:cs="Times New Roman"/>
          <w:sz w:val="24"/>
          <w:szCs w:val="24"/>
        </w:rPr>
        <w:t xml:space="preserve"> segmentele de display</w:t>
      </w:r>
      <w:r w:rsidR="00651FBD" w:rsidRPr="00651FBD">
        <w:rPr>
          <w:rFonts w:ascii="Times New Roman" w:eastAsia="Times New Roman" w:hAnsi="Times New Roman" w:cs="Times New Roman"/>
          <w:sz w:val="24"/>
          <w:szCs w:val="24"/>
        </w:rPr>
        <w:t xml:space="preserve"> in 5 ns (</w:t>
      </w:r>
      <w:proofErr w:type="spellStart"/>
      <w:r w:rsidR="00651FBD" w:rsidRPr="00651FBD">
        <w:rPr>
          <w:rFonts w:ascii="Times New Roman" w:eastAsia="Times New Roman" w:hAnsi="Times New Roman" w:cs="Times New Roman"/>
          <w:sz w:val="24"/>
          <w:szCs w:val="24"/>
        </w:rPr>
        <w:t>jumatate</w:t>
      </w:r>
      <w:proofErr w:type="spellEnd"/>
      <w:r w:rsidR="00651FBD" w:rsidRPr="00651FBD">
        <w:rPr>
          <w:rFonts w:ascii="Times New Roman" w:eastAsia="Times New Roman" w:hAnsi="Times New Roman" w:cs="Times New Roman"/>
          <w:sz w:val="24"/>
          <w:szCs w:val="24"/>
        </w:rPr>
        <w:t xml:space="preserve"> de perioada a </w:t>
      </w:r>
      <w:proofErr w:type="spellStart"/>
      <w:r w:rsidR="00651FBD" w:rsidRPr="00651FBD">
        <w:rPr>
          <w:rFonts w:ascii="Times New Roman" w:eastAsia="Times New Roman" w:hAnsi="Times New Roman" w:cs="Times New Roman"/>
          <w:sz w:val="24"/>
          <w:szCs w:val="24"/>
        </w:rPr>
        <w:t>clock</w:t>
      </w:r>
      <w:proofErr w:type="spellEnd"/>
      <w:r w:rsidR="00651FBD" w:rsidRPr="00651FBD">
        <w:rPr>
          <w:rFonts w:ascii="Times New Roman" w:eastAsia="Times New Roman" w:hAnsi="Times New Roman" w:cs="Times New Roman"/>
          <w:sz w:val="24"/>
          <w:szCs w:val="24"/>
        </w:rPr>
        <w:t>-ului intern, factorul de umplere fiind 50%)</w:t>
      </w:r>
      <w:r w:rsidR="00217BE0" w:rsidRPr="00651FB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353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9BDB3E" w14:textId="2F57C0ED" w:rsidR="00035374" w:rsidRPr="00D876C5" w:rsidRDefault="00217BE0" w:rsidP="00035374">
      <w:pPr>
        <w:rPr>
          <w:rFonts w:ascii="Times New Roman" w:eastAsia="Times New Roman" w:hAnsi="Times New Roman" w:cs="Times New Roman"/>
          <w:sz w:val="24"/>
          <w:szCs w:val="24"/>
        </w:rPr>
      </w:pPr>
      <w:r w:rsidRPr="00651FBD">
        <w:rPr>
          <w:rFonts w:ascii="Times New Roman" w:eastAsia="Times New Roman" w:hAnsi="Times New Roman" w:cs="Times New Roman"/>
          <w:sz w:val="24"/>
          <w:szCs w:val="24"/>
        </w:rPr>
        <w:t>A</w:t>
      </w:r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 xml:space="preserve">m </w:t>
      </w:r>
      <w:r w:rsidR="00651FBD" w:rsidRPr="00651FBD">
        <w:rPr>
          <w:rFonts w:ascii="Times New Roman" w:eastAsia="Times New Roman" w:hAnsi="Times New Roman" w:cs="Times New Roman"/>
          <w:sz w:val="24"/>
          <w:szCs w:val="24"/>
        </w:rPr>
        <w:t>implementat</w:t>
      </w:r>
      <w:r w:rsidRPr="00651FBD">
        <w:rPr>
          <w:rFonts w:ascii="Times New Roman" w:eastAsia="Times New Roman" w:hAnsi="Times New Roman" w:cs="Times New Roman"/>
          <w:sz w:val="24"/>
          <w:szCs w:val="24"/>
        </w:rPr>
        <w:t xml:space="preserve"> un</w:t>
      </w:r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 xml:space="preserve"> divizor de frecventa din 100MHz in 100MHz/2^20</w:t>
      </w:r>
      <w:r w:rsidR="00035374" w:rsidRPr="00D876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10D069" w14:textId="19B42C77" w:rsidR="004730B0" w:rsidRPr="00217BE0" w:rsidRDefault="00035374" w:rsidP="00D876C5">
      <w:pPr>
        <w:rPr>
          <w:rFonts w:ascii="Times New Roman" w:eastAsia="Times New Roman" w:hAnsi="Times New Roman" w:cs="Times New Roman"/>
          <w:sz w:val="24"/>
          <w:szCs w:val="24"/>
        </w:rPr>
      </w:pPr>
      <w:r w:rsidRPr="00D876C5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35374">
        <w:rPr>
          <w:rFonts w:ascii="Times New Roman" w:eastAsia="Times New Roman" w:hAnsi="Times New Roman" w:cs="Times New Roman"/>
          <w:sz w:val="24"/>
          <w:szCs w:val="24"/>
        </w:rPr>
        <w:t xml:space="preserve">ezultatul </w:t>
      </w:r>
      <w:r w:rsidR="004730B0" w:rsidRPr="004730B0">
        <w:rPr>
          <w:rFonts w:ascii="Times New Roman" w:eastAsia="Times New Roman" w:hAnsi="Times New Roman" w:cs="Times New Roman"/>
          <w:sz w:val="24"/>
          <w:szCs w:val="24"/>
        </w:rPr>
        <w:t>este</w:t>
      </w:r>
      <w:r w:rsidRPr="00035374">
        <w:rPr>
          <w:rFonts w:ascii="Times New Roman" w:eastAsia="Times New Roman" w:hAnsi="Times New Roman" w:cs="Times New Roman"/>
          <w:sz w:val="24"/>
          <w:szCs w:val="24"/>
        </w:rPr>
        <w:t xml:space="preserve"> 95Hz </w:t>
      </w:r>
      <w:r w:rsidR="004730B0" w:rsidRPr="004730B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35374">
        <w:rPr>
          <w:rFonts w:ascii="Times New Roman" w:eastAsia="Times New Roman" w:hAnsi="Times New Roman" w:cs="Times New Roman"/>
          <w:sz w:val="24"/>
          <w:szCs w:val="24"/>
        </w:rPr>
        <w:t xml:space="preserve">frecventa de </w:t>
      </w:r>
      <w:proofErr w:type="spellStart"/>
      <w:r w:rsidRPr="00035374">
        <w:rPr>
          <w:rFonts w:ascii="Times New Roman" w:eastAsia="Times New Roman" w:hAnsi="Times New Roman" w:cs="Times New Roman"/>
          <w:sz w:val="24"/>
          <w:szCs w:val="24"/>
        </w:rPr>
        <w:t>refresh</w:t>
      </w:r>
      <w:proofErr w:type="spellEnd"/>
      <w:r w:rsidRPr="00035374">
        <w:rPr>
          <w:rFonts w:ascii="Times New Roman" w:eastAsia="Times New Roman" w:hAnsi="Times New Roman" w:cs="Times New Roman"/>
          <w:sz w:val="24"/>
          <w:szCs w:val="24"/>
        </w:rPr>
        <w:t xml:space="preserve"> a display</w:t>
      </w:r>
      <w:r w:rsidR="00DA04A7" w:rsidRPr="00D876C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35374">
        <w:rPr>
          <w:rFonts w:ascii="Times New Roman" w:eastAsia="Times New Roman" w:hAnsi="Times New Roman" w:cs="Times New Roman"/>
          <w:sz w:val="24"/>
          <w:szCs w:val="24"/>
        </w:rPr>
        <w:t xml:space="preserve">urilor </w:t>
      </w:r>
      <w:r w:rsidR="00651FBD">
        <w:rPr>
          <w:rFonts w:ascii="Times New Roman" w:eastAsia="Times New Roman" w:hAnsi="Times New Roman" w:cs="Times New Roman"/>
          <w:sz w:val="24"/>
          <w:szCs w:val="24"/>
        </w:rPr>
        <w:t xml:space="preserve">. Aceasta frecventa este </w:t>
      </w:r>
      <w:r w:rsidRPr="00035374">
        <w:rPr>
          <w:rFonts w:ascii="Times New Roman" w:eastAsia="Times New Roman" w:hAnsi="Times New Roman" w:cs="Times New Roman"/>
          <w:sz w:val="24"/>
          <w:szCs w:val="24"/>
        </w:rPr>
        <w:t>suficient</w:t>
      </w:r>
      <w:r w:rsidR="00651FBD">
        <w:rPr>
          <w:rFonts w:ascii="Times New Roman" w:eastAsia="Times New Roman" w:hAnsi="Times New Roman" w:cs="Times New Roman"/>
          <w:sz w:val="24"/>
          <w:szCs w:val="24"/>
        </w:rPr>
        <w:t xml:space="preserve"> de mare</w:t>
      </w:r>
      <w:r w:rsidRPr="00035374">
        <w:rPr>
          <w:rFonts w:ascii="Times New Roman" w:eastAsia="Times New Roman" w:hAnsi="Times New Roman" w:cs="Times New Roman"/>
          <w:sz w:val="24"/>
          <w:szCs w:val="24"/>
        </w:rPr>
        <w:t xml:space="preserve"> pentru ochiul uman a</w:t>
      </w:r>
      <w:r w:rsidR="004730B0" w:rsidRPr="004730B0">
        <w:rPr>
          <w:rFonts w:ascii="Times New Roman" w:eastAsia="Times New Roman" w:hAnsi="Times New Roman" w:cs="Times New Roman"/>
          <w:sz w:val="24"/>
          <w:szCs w:val="24"/>
        </w:rPr>
        <w:t xml:space="preserve">stfel </w:t>
      </w:r>
      <w:proofErr w:type="spellStart"/>
      <w:r w:rsidR="004730B0" w:rsidRPr="004730B0">
        <w:rPr>
          <w:rFonts w:ascii="Times New Roman" w:eastAsia="Times New Roman" w:hAnsi="Times New Roman" w:cs="Times New Roman"/>
          <w:sz w:val="24"/>
          <w:szCs w:val="24"/>
        </w:rPr>
        <w:t>incat</w:t>
      </w:r>
      <w:proofErr w:type="spellEnd"/>
      <w:r w:rsidRPr="00035374">
        <w:rPr>
          <w:rFonts w:ascii="Times New Roman" w:eastAsia="Times New Roman" w:hAnsi="Times New Roman" w:cs="Times New Roman"/>
          <w:sz w:val="24"/>
          <w:szCs w:val="24"/>
        </w:rPr>
        <w:t xml:space="preserve"> sa nu se observe stingerile </w:t>
      </w:r>
      <w:r w:rsidR="00217BE0" w:rsidRPr="00217B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B93ABB" w14:textId="77777777" w:rsidR="004730B0" w:rsidRDefault="004730B0" w:rsidP="00D876C5">
      <w:pPr>
        <w:rPr>
          <w:rFonts w:ascii="Times New Roman" w:eastAsia="Times New Roman" w:hAnsi="Times New Roman" w:cs="Times New Roman"/>
          <w:sz w:val="24"/>
          <w:szCs w:val="24"/>
        </w:rPr>
      </w:pPr>
      <w:r w:rsidRPr="004730B0">
        <w:rPr>
          <w:rFonts w:ascii="Times New Roman" w:eastAsia="Times New Roman" w:hAnsi="Times New Roman" w:cs="Times New Roman"/>
          <w:sz w:val="24"/>
          <w:szCs w:val="24"/>
          <w:lang w:val="it-IT"/>
        </w:rPr>
        <w:t>B</w:t>
      </w:r>
      <w:proofErr w:type="spellStart"/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>itul</w:t>
      </w:r>
      <w:proofErr w:type="spellEnd"/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 xml:space="preserve"> 20 [</w:t>
      </w:r>
      <w:proofErr w:type="spellStart"/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>refresh</w:t>
      </w:r>
      <w:proofErr w:type="spellEnd"/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 xml:space="preserve">(19)] este </w:t>
      </w:r>
      <w:r w:rsidR="00035374" w:rsidRPr="00035374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r w:rsidR="00035374" w:rsidRPr="00035374">
        <w:rPr>
          <w:rFonts w:ascii="Times New Roman" w:eastAsia="Times New Roman" w:hAnsi="Times New Roman" w:cs="Times New Roman"/>
          <w:b/>
          <w:bCs/>
          <w:sz w:val="24"/>
          <w:szCs w:val="24"/>
        </w:rPr>
        <w:t>0 -&gt; 2^19-1</w:t>
      </w:r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35374" w:rsidRPr="00D876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76486F" w14:textId="77777777" w:rsidR="004730B0" w:rsidRDefault="004730B0" w:rsidP="004730B0">
      <w:pPr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730B0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      </w:t>
      </w:r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 xml:space="preserve">1 de la </w:t>
      </w:r>
      <w:r w:rsidR="00035374" w:rsidRPr="00035374">
        <w:rPr>
          <w:rFonts w:ascii="Times New Roman" w:eastAsia="Times New Roman" w:hAnsi="Times New Roman" w:cs="Times New Roman"/>
          <w:b/>
          <w:bCs/>
          <w:sz w:val="24"/>
          <w:szCs w:val="24"/>
        </w:rPr>
        <w:t>2^19 -&gt; 2^20 -</w:t>
      </w:r>
      <w:r w:rsidR="00D876C5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36C353" w14:textId="7C74570E" w:rsidR="00035374" w:rsidRDefault="004730B0" w:rsidP="004730B0">
      <w:pPr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4730B0">
        <w:rPr>
          <w:rFonts w:ascii="Times New Roman" w:eastAsia="Times New Roman" w:hAnsi="Times New Roman" w:cs="Times New Roman"/>
          <w:sz w:val="24"/>
          <w:szCs w:val="24"/>
          <w:lang w:val="it-IT"/>
        </w:rPr>
        <w:t>P</w:t>
      </w:r>
      <w:proofErr w:type="spellStart"/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>erioada</w:t>
      </w:r>
      <w:proofErr w:type="spellEnd"/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 xml:space="preserve"> este 2^20 perioade interne </w:t>
      </w:r>
      <w:r w:rsidRPr="004730B0">
        <w:rPr>
          <w:rFonts w:ascii="Times New Roman" w:eastAsia="Times New Roman" w:hAnsi="Times New Roman" w:cs="Times New Roman"/>
          <w:sz w:val="24"/>
          <w:szCs w:val="24"/>
          <w:lang w:val="it-IT"/>
        </w:rPr>
        <w:t>[</w:t>
      </w:r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>10 ns</w:t>
      </w:r>
      <w:r w:rsidRPr="004730B0">
        <w:rPr>
          <w:rFonts w:ascii="Times New Roman" w:eastAsia="Times New Roman" w:hAnsi="Times New Roman" w:cs="Times New Roman"/>
          <w:sz w:val="24"/>
          <w:szCs w:val="24"/>
          <w:lang w:val="it-IT"/>
        </w:rPr>
        <w:t>]</w:t>
      </w:r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>adica</w:t>
      </w:r>
      <w:proofErr w:type="spellEnd"/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 xml:space="preserve"> 10.48 ms</w:t>
      </w:r>
      <w:r w:rsidRPr="004730B0">
        <w:rPr>
          <w:rFonts w:ascii="Times New Roman" w:eastAsia="Times New Roman" w:hAnsi="Times New Roman" w:cs="Times New Roman"/>
          <w:sz w:val="24"/>
          <w:szCs w:val="24"/>
          <w:lang w:val="it-IT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 iar factorul de umplere este de 50%.</w:t>
      </w:r>
    </w:p>
    <w:p w14:paraId="163CB497" w14:textId="6AC24C01" w:rsidR="004730B0" w:rsidRPr="004730B0" w:rsidRDefault="004730B0" w:rsidP="004730B0">
      <w:pPr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>
        <w:rPr>
          <w:rFonts w:ascii="Times New Roman" w:eastAsia="Times New Roman" w:hAnsi="Times New Roman" w:cs="Times New Roman"/>
          <w:sz w:val="24"/>
          <w:szCs w:val="24"/>
          <w:lang w:val="it-IT"/>
        </w:rPr>
        <w:t>Intr-o perioada se aprind consecutiv o singura data display-urile.</w:t>
      </w:r>
    </w:p>
    <w:p w14:paraId="074F3F02" w14:textId="732669B9" w:rsidR="00645A57" w:rsidRDefault="00035374" w:rsidP="00035374">
      <w:pPr>
        <w:rPr>
          <w:rFonts w:ascii="Times New Roman" w:eastAsia="Times New Roman" w:hAnsi="Times New Roman" w:cs="Times New Roman"/>
          <w:sz w:val="24"/>
          <w:szCs w:val="24"/>
        </w:rPr>
      </w:pPr>
      <w:r w:rsidRPr="00035374">
        <w:rPr>
          <w:rFonts w:ascii="Times New Roman" w:eastAsia="Times New Roman" w:hAnsi="Times New Roman" w:cs="Times New Roman"/>
          <w:b/>
          <w:bCs/>
          <w:sz w:val="24"/>
          <w:szCs w:val="24"/>
        </w:rPr>
        <w:t>OBS!</w:t>
      </w:r>
      <w:r w:rsidRPr="00D876C5">
        <w:rPr>
          <w:rFonts w:ascii="Times New Roman" w:eastAsia="Times New Roman" w:hAnsi="Times New Roman" w:cs="Times New Roman"/>
          <w:b/>
          <w:bCs/>
          <w:sz w:val="24"/>
          <w:szCs w:val="24"/>
        </w:rPr>
        <w:t>!</w:t>
      </w:r>
      <w:r w:rsidRPr="00035374">
        <w:rPr>
          <w:rFonts w:ascii="Times New Roman" w:eastAsia="Times New Roman" w:hAnsi="Times New Roman" w:cs="Times New Roman"/>
          <w:b/>
          <w:bCs/>
          <w:sz w:val="24"/>
          <w:szCs w:val="24"/>
        </w:rPr>
        <w:t>!</w:t>
      </w:r>
      <w:r w:rsidRPr="000353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76C5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035374">
        <w:rPr>
          <w:rFonts w:ascii="Times New Roman" w:eastAsia="Times New Roman" w:hAnsi="Times New Roman" w:cs="Times New Roman"/>
          <w:sz w:val="24"/>
          <w:szCs w:val="24"/>
        </w:rPr>
        <w:t xml:space="preserve">entru a putea </w:t>
      </w:r>
      <w:r w:rsidR="00651FBD">
        <w:rPr>
          <w:rFonts w:ascii="Times New Roman" w:eastAsia="Times New Roman" w:hAnsi="Times New Roman" w:cs="Times New Roman"/>
          <w:sz w:val="24"/>
          <w:szCs w:val="24"/>
        </w:rPr>
        <w:t>realiza</w:t>
      </w:r>
      <w:r w:rsidRPr="000353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51FBD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proofErr w:type="spellStart"/>
      <w:r w:rsidR="00651FBD">
        <w:rPr>
          <w:rFonts w:ascii="Times New Roman" w:eastAsia="Times New Roman" w:hAnsi="Times New Roman" w:cs="Times New Roman"/>
          <w:sz w:val="24"/>
          <w:szCs w:val="24"/>
        </w:rPr>
        <w:t>bench-ul</w:t>
      </w:r>
      <w:proofErr w:type="spellEnd"/>
      <w:r w:rsidRPr="00035374">
        <w:rPr>
          <w:rFonts w:ascii="Times New Roman" w:eastAsia="Times New Roman" w:hAnsi="Times New Roman" w:cs="Times New Roman"/>
          <w:sz w:val="24"/>
          <w:szCs w:val="24"/>
        </w:rPr>
        <w:t xml:space="preserve"> am schimbat </w:t>
      </w:r>
      <w:proofErr w:type="spellStart"/>
      <w:r w:rsidRPr="00035374">
        <w:rPr>
          <w:rFonts w:ascii="Times New Roman" w:eastAsia="Times New Roman" w:hAnsi="Times New Roman" w:cs="Times New Roman"/>
          <w:sz w:val="24"/>
          <w:szCs w:val="24"/>
        </w:rPr>
        <w:t>bitii</w:t>
      </w:r>
      <w:proofErr w:type="spellEnd"/>
      <w:r w:rsidRPr="0003537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35374">
        <w:rPr>
          <w:rFonts w:ascii="Times New Roman" w:eastAsia="Times New Roman" w:hAnsi="Times New Roman" w:cs="Times New Roman"/>
          <w:sz w:val="24"/>
          <w:szCs w:val="24"/>
        </w:rPr>
        <w:t>selectie</w:t>
      </w:r>
      <w:proofErr w:type="spellEnd"/>
      <w:r w:rsidRPr="00D876C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35374">
        <w:rPr>
          <w:rFonts w:ascii="Times New Roman" w:eastAsia="Times New Roman" w:hAnsi="Times New Roman" w:cs="Times New Roman"/>
          <w:sz w:val="24"/>
          <w:szCs w:val="24"/>
        </w:rPr>
        <w:t xml:space="preserve"> bitul 4 [</w:t>
      </w:r>
      <w:proofErr w:type="spellStart"/>
      <w:r w:rsidRPr="00035374">
        <w:rPr>
          <w:rFonts w:ascii="Times New Roman" w:eastAsia="Times New Roman" w:hAnsi="Times New Roman" w:cs="Times New Roman"/>
          <w:sz w:val="24"/>
          <w:szCs w:val="24"/>
        </w:rPr>
        <w:t>refresh</w:t>
      </w:r>
      <w:proofErr w:type="spellEnd"/>
      <w:r w:rsidRPr="00035374">
        <w:rPr>
          <w:rFonts w:ascii="Times New Roman" w:eastAsia="Times New Roman" w:hAnsi="Times New Roman" w:cs="Times New Roman"/>
          <w:sz w:val="24"/>
          <w:szCs w:val="24"/>
        </w:rPr>
        <w:t>(3)] devenind cel mai semnificativ</w:t>
      </w:r>
      <w:r w:rsidR="00645A57">
        <w:rPr>
          <w:rFonts w:ascii="Times New Roman" w:eastAsia="Times New Roman" w:hAnsi="Times New Roman" w:cs="Times New Roman"/>
          <w:sz w:val="24"/>
          <w:szCs w:val="24"/>
        </w:rPr>
        <w:t xml:space="preserve">. Am ales acest bit pentru a reduce semnificativ perioada </w:t>
      </w:r>
      <w:proofErr w:type="spellStart"/>
      <w:r w:rsidR="00645A57">
        <w:rPr>
          <w:rFonts w:ascii="Times New Roman" w:eastAsia="Times New Roman" w:hAnsi="Times New Roman" w:cs="Times New Roman"/>
          <w:sz w:val="24"/>
          <w:szCs w:val="24"/>
        </w:rPr>
        <w:t>clock</w:t>
      </w:r>
      <w:proofErr w:type="spellEnd"/>
      <w:r w:rsidR="00645A57">
        <w:rPr>
          <w:rFonts w:ascii="Times New Roman" w:eastAsia="Times New Roman" w:hAnsi="Times New Roman" w:cs="Times New Roman"/>
          <w:sz w:val="24"/>
          <w:szCs w:val="24"/>
        </w:rPr>
        <w:t xml:space="preserve">-ului nou generat prin divizorul de frecventa deoarece perioada sa de 10.48 ms era prea mare pentru simularea standard </w:t>
      </w:r>
      <w:r w:rsidRPr="00035374">
        <w:rPr>
          <w:rFonts w:ascii="Times New Roman" w:eastAsia="Times New Roman" w:hAnsi="Times New Roman" w:cs="Times New Roman"/>
          <w:sz w:val="24"/>
          <w:szCs w:val="24"/>
        </w:rPr>
        <w:t>pe 100 de perioade interne (</w:t>
      </w:r>
      <w:r w:rsidR="00645A57">
        <w:rPr>
          <w:rFonts w:ascii="Times New Roman" w:eastAsia="Times New Roman" w:hAnsi="Times New Roman" w:cs="Times New Roman"/>
          <w:sz w:val="24"/>
          <w:szCs w:val="24"/>
        </w:rPr>
        <w:t>100*</w:t>
      </w:r>
      <w:r w:rsidRPr="00035374">
        <w:rPr>
          <w:rFonts w:ascii="Times New Roman" w:eastAsia="Times New Roman" w:hAnsi="Times New Roman" w:cs="Times New Roman"/>
          <w:sz w:val="24"/>
          <w:szCs w:val="24"/>
        </w:rPr>
        <w:t>10ns</w:t>
      </w:r>
      <w:r w:rsidR="00645A57">
        <w:rPr>
          <w:rFonts w:ascii="Times New Roman" w:eastAsia="Times New Roman" w:hAnsi="Times New Roman" w:cs="Times New Roman"/>
          <w:sz w:val="24"/>
          <w:szCs w:val="24"/>
        </w:rPr>
        <w:t xml:space="preserve"> = 1μs</w:t>
      </w:r>
      <w:r w:rsidRPr="00035374">
        <w:rPr>
          <w:rFonts w:ascii="Times New Roman" w:eastAsia="Times New Roman" w:hAnsi="Times New Roman" w:cs="Times New Roman"/>
          <w:sz w:val="24"/>
          <w:szCs w:val="24"/>
        </w:rPr>
        <w:t>)</w:t>
      </w:r>
      <w:r w:rsidR="00DA04A7" w:rsidRPr="00D876C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4F00CE9" w14:textId="40C88F85" w:rsidR="00DA04A7" w:rsidRPr="00D876C5" w:rsidRDefault="00DA04A7" w:rsidP="00035374">
      <w:pPr>
        <w:rPr>
          <w:rFonts w:ascii="Times New Roman" w:eastAsia="Times New Roman" w:hAnsi="Times New Roman" w:cs="Times New Roman"/>
          <w:sz w:val="24"/>
          <w:szCs w:val="24"/>
        </w:rPr>
      </w:pPr>
      <w:r w:rsidRPr="00D876C5">
        <w:rPr>
          <w:rFonts w:ascii="Times New Roman" w:eastAsia="Times New Roman" w:hAnsi="Times New Roman" w:cs="Times New Roman"/>
          <w:sz w:val="24"/>
          <w:szCs w:val="24"/>
        </w:rPr>
        <w:t>P</w:t>
      </w:r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>erioada noua este de 2^5</w:t>
      </w:r>
      <w:r w:rsidR="00645A57">
        <w:rPr>
          <w:rFonts w:ascii="Times New Roman" w:eastAsia="Times New Roman" w:hAnsi="Times New Roman" w:cs="Times New Roman"/>
          <w:sz w:val="24"/>
          <w:szCs w:val="24"/>
        </w:rPr>
        <w:t xml:space="preserve"> = 32</w:t>
      </w:r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 xml:space="preserve"> perioade interne (10ns)</w:t>
      </w:r>
      <w:r w:rsidRPr="00D876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2C249A" w14:textId="645A3E14" w:rsidR="00035374" w:rsidRDefault="00DA04A7" w:rsidP="00035374">
      <w:pPr>
        <w:rPr>
          <w:rFonts w:ascii="Times New Roman" w:eastAsia="Times New Roman" w:hAnsi="Times New Roman" w:cs="Times New Roman"/>
          <w:sz w:val="24"/>
          <w:szCs w:val="24"/>
        </w:rPr>
      </w:pPr>
      <w:r w:rsidRPr="00D876C5">
        <w:rPr>
          <w:rFonts w:ascii="Times New Roman" w:eastAsia="Times New Roman" w:hAnsi="Times New Roman" w:cs="Times New Roman"/>
          <w:sz w:val="24"/>
          <w:szCs w:val="24"/>
        </w:rPr>
        <w:lastRenderedPageBreak/>
        <w:t>I</w:t>
      </w:r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 xml:space="preserve">n acest timp se </w:t>
      </w:r>
      <w:proofErr w:type="spellStart"/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>actualizeaza</w:t>
      </w:r>
      <w:proofErr w:type="spellEnd"/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 xml:space="preserve"> toate display</w:t>
      </w:r>
      <w:r w:rsidRPr="00D876C5">
        <w:rPr>
          <w:rFonts w:ascii="Times New Roman" w:eastAsia="Times New Roman" w:hAnsi="Times New Roman" w:cs="Times New Roman"/>
          <w:sz w:val="24"/>
          <w:szCs w:val="24"/>
        </w:rPr>
        <w:t>-</w:t>
      </w:r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 xml:space="preserve">urile </w:t>
      </w:r>
      <w:r w:rsidR="00645A57">
        <w:rPr>
          <w:rFonts w:ascii="Times New Roman" w:eastAsia="Times New Roman" w:hAnsi="Times New Roman" w:cs="Times New Roman"/>
          <w:sz w:val="24"/>
          <w:szCs w:val="24"/>
        </w:rPr>
        <w:t xml:space="preserve">de cel </w:t>
      </w:r>
      <w:proofErr w:type="spellStart"/>
      <w:r w:rsidR="00645A57">
        <w:rPr>
          <w:rFonts w:ascii="Times New Roman" w:eastAsia="Times New Roman" w:hAnsi="Times New Roman" w:cs="Times New Roman"/>
          <w:sz w:val="24"/>
          <w:szCs w:val="24"/>
        </w:rPr>
        <w:t>putin</w:t>
      </w:r>
      <w:proofErr w:type="spellEnd"/>
      <w:r w:rsidR="00645A57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 xml:space="preserve"> o</w:t>
      </w:r>
      <w:r w:rsidR="00645A57">
        <w:rPr>
          <w:rFonts w:ascii="Times New Roman" w:eastAsia="Times New Roman" w:hAnsi="Times New Roman" w:cs="Times New Roman"/>
          <w:sz w:val="24"/>
          <w:szCs w:val="24"/>
        </w:rPr>
        <w:t>ri</w:t>
      </w:r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5A57">
        <w:rPr>
          <w:rFonts w:ascii="Times New Roman" w:eastAsia="Times New Roman" w:hAnsi="Times New Roman" w:cs="Times New Roman"/>
          <w:sz w:val="24"/>
          <w:szCs w:val="24"/>
        </w:rPr>
        <w:t xml:space="preserve">pentru a putea </w:t>
      </w:r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 xml:space="preserve">verifica </w:t>
      </w:r>
      <w:proofErr w:type="spellStart"/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>function</w:t>
      </w:r>
      <w:proofErr w:type="spellEnd"/>
      <w:r w:rsidR="004730B0" w:rsidRPr="004730B0">
        <w:rPr>
          <w:rFonts w:ascii="Times New Roman" w:eastAsia="Times New Roman" w:hAnsi="Times New Roman" w:cs="Times New Roman"/>
          <w:sz w:val="24"/>
          <w:szCs w:val="24"/>
          <w:lang w:val="it-IT"/>
        </w:rPr>
        <w:t>ali</w:t>
      </w:r>
      <w:r w:rsidR="004730B0">
        <w:rPr>
          <w:rFonts w:ascii="Times New Roman" w:eastAsia="Times New Roman" w:hAnsi="Times New Roman" w:cs="Times New Roman"/>
          <w:sz w:val="24"/>
          <w:szCs w:val="24"/>
          <w:lang w:val="it-IT"/>
        </w:rPr>
        <w:t>tatea</w:t>
      </w:r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35374" w:rsidRPr="00035374">
        <w:rPr>
          <w:rFonts w:ascii="Times New Roman" w:eastAsia="Times New Roman" w:hAnsi="Times New Roman" w:cs="Times New Roman"/>
          <w:sz w:val="24"/>
          <w:szCs w:val="24"/>
        </w:rPr>
        <w:t>co</w:t>
      </w:r>
      <w:proofErr w:type="spellEnd"/>
      <w:r w:rsidR="004730B0" w:rsidRPr="004730B0">
        <w:rPr>
          <w:rFonts w:ascii="Times New Roman" w:eastAsia="Times New Roman" w:hAnsi="Times New Roman" w:cs="Times New Roman"/>
          <w:sz w:val="24"/>
          <w:szCs w:val="24"/>
          <w:lang w:val="it-IT"/>
        </w:rPr>
        <w:t>d</w:t>
      </w:r>
      <w:r w:rsidR="004730B0">
        <w:rPr>
          <w:rFonts w:ascii="Times New Roman" w:eastAsia="Times New Roman" w:hAnsi="Times New Roman" w:cs="Times New Roman"/>
          <w:sz w:val="24"/>
          <w:szCs w:val="24"/>
          <w:lang w:val="it-IT"/>
        </w:rPr>
        <w:t>ului</w:t>
      </w:r>
      <w:r w:rsidRPr="00D876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851F9B" w14:textId="77777777" w:rsidR="00D876C5" w:rsidRPr="00035374" w:rsidRDefault="00D876C5" w:rsidP="0003537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1A5A4C" w14:textId="3965244C" w:rsidR="00D876C5" w:rsidRDefault="00DB7E0C" w:rsidP="00D876C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3C4314B0" wp14:editId="1E0110A6">
            <wp:extent cx="5836879" cy="1301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575" cy="130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2397B" w14:textId="7AF892C2" w:rsidR="00217BE0" w:rsidRPr="00F67AEB" w:rsidRDefault="00DA04A7" w:rsidP="00217BE0">
      <w:pPr>
        <w:rPr>
          <w:rFonts w:ascii="Times New Roman" w:eastAsia="Times New Roman" w:hAnsi="Times New Roman" w:cs="Times New Roman"/>
          <w:sz w:val="24"/>
          <w:szCs w:val="24"/>
        </w:rPr>
      </w:pPr>
      <w:r w:rsidRPr="00F67AEB">
        <w:rPr>
          <w:rFonts w:ascii="Times New Roman" w:eastAsia="Times New Roman" w:hAnsi="Times New Roman" w:cs="Times New Roman"/>
          <w:sz w:val="24"/>
          <w:szCs w:val="24"/>
        </w:rPr>
        <w:t xml:space="preserve">Activarea </w:t>
      </w:r>
      <w:proofErr w:type="spellStart"/>
      <w:r w:rsidRPr="00F67AEB">
        <w:rPr>
          <w:rFonts w:ascii="Times New Roman" w:eastAsia="Times New Roman" w:hAnsi="Times New Roman" w:cs="Times New Roman"/>
          <w:sz w:val="24"/>
          <w:szCs w:val="24"/>
        </w:rPr>
        <w:t>dispaly</w:t>
      </w:r>
      <w:proofErr w:type="spellEnd"/>
      <w:r w:rsidRPr="00F67AEB">
        <w:rPr>
          <w:rFonts w:ascii="Times New Roman" w:eastAsia="Times New Roman" w:hAnsi="Times New Roman" w:cs="Times New Roman"/>
          <w:sz w:val="24"/>
          <w:szCs w:val="24"/>
        </w:rPr>
        <w:t xml:space="preserve">-urilor </w:t>
      </w:r>
      <w:proofErr w:type="spellStart"/>
      <w:r w:rsidRPr="00F67AEB">
        <w:rPr>
          <w:rFonts w:ascii="Times New Roman" w:eastAsia="Times New Roman" w:hAnsi="Times New Roman" w:cs="Times New Roman"/>
          <w:sz w:val="24"/>
          <w:szCs w:val="24"/>
        </w:rPr>
        <w:t>folos</w:t>
      </w:r>
      <w:r w:rsidR="00217BE0" w:rsidRPr="00F67AEB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="00217BE0" w:rsidRPr="00F67AEB">
        <w:rPr>
          <w:rFonts w:ascii="Times New Roman" w:eastAsia="Times New Roman" w:hAnsi="Times New Roman" w:cs="Times New Roman"/>
          <w:sz w:val="24"/>
          <w:szCs w:val="24"/>
        </w:rPr>
        <w:t xml:space="preserve"> semnalul</w:t>
      </w:r>
      <w:r w:rsidRPr="00F67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AEB">
        <w:rPr>
          <w:rFonts w:ascii="Times New Roman" w:eastAsia="Times New Roman" w:hAnsi="Times New Roman" w:cs="Times New Roman"/>
          <w:sz w:val="24"/>
          <w:szCs w:val="24"/>
        </w:rPr>
        <w:t>sel</w:t>
      </w:r>
      <w:proofErr w:type="spellEnd"/>
      <w:r w:rsidR="00217BE0" w:rsidRPr="00F67AEB">
        <w:rPr>
          <w:rFonts w:ascii="Times New Roman" w:eastAsia="Times New Roman" w:hAnsi="Times New Roman" w:cs="Times New Roman"/>
          <w:sz w:val="24"/>
          <w:szCs w:val="24"/>
        </w:rPr>
        <w:t xml:space="preserve">, care este un vector logic ce </w:t>
      </w:r>
      <w:proofErr w:type="spellStart"/>
      <w:r w:rsidR="00217BE0" w:rsidRPr="00F67AEB">
        <w:rPr>
          <w:rFonts w:ascii="Times New Roman" w:eastAsia="Times New Roman" w:hAnsi="Times New Roman" w:cs="Times New Roman"/>
          <w:sz w:val="24"/>
          <w:szCs w:val="24"/>
        </w:rPr>
        <w:t>stocheaza</w:t>
      </w:r>
      <w:proofErr w:type="spellEnd"/>
      <w:r w:rsidR="00217BE0" w:rsidRPr="00F67AEB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="00217BE0" w:rsidRPr="00F67AEB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="00217BE0" w:rsidRPr="00F67A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17BE0" w:rsidRPr="00F67AEB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="00217BE0" w:rsidRPr="00F67AEB">
        <w:rPr>
          <w:rFonts w:ascii="Times New Roman" w:eastAsia="Times New Roman" w:hAnsi="Times New Roman" w:cs="Times New Roman"/>
          <w:sz w:val="24"/>
          <w:szCs w:val="24"/>
        </w:rPr>
        <w:t xml:space="preserve"> 19 si 20 din </w:t>
      </w:r>
      <w:proofErr w:type="spellStart"/>
      <w:r w:rsidR="00217BE0" w:rsidRPr="00F67AEB">
        <w:rPr>
          <w:rFonts w:ascii="Times New Roman" w:eastAsia="Times New Roman" w:hAnsi="Times New Roman" w:cs="Times New Roman"/>
          <w:sz w:val="24"/>
          <w:szCs w:val="24"/>
        </w:rPr>
        <w:t>refresh</w:t>
      </w:r>
      <w:proofErr w:type="spellEnd"/>
      <w:r w:rsidR="00217BE0" w:rsidRPr="00F67AEB">
        <w:rPr>
          <w:rFonts w:ascii="Times New Roman" w:eastAsia="Times New Roman" w:hAnsi="Times New Roman" w:cs="Times New Roman"/>
          <w:sz w:val="24"/>
          <w:szCs w:val="24"/>
        </w:rPr>
        <w:t>.</w:t>
      </w:r>
      <w:r w:rsidR="00BF05B2" w:rsidRPr="00F67AEB">
        <w:rPr>
          <w:rFonts w:ascii="Times New Roman" w:eastAsia="Times New Roman" w:hAnsi="Times New Roman" w:cs="Times New Roman"/>
          <w:sz w:val="24"/>
          <w:szCs w:val="24"/>
        </w:rPr>
        <w:br/>
        <w:t xml:space="preserve">Practic este un </w:t>
      </w:r>
      <w:proofErr w:type="spellStart"/>
      <w:r w:rsidR="00BF05B2" w:rsidRPr="00F67AEB">
        <w:rPr>
          <w:rFonts w:ascii="Times New Roman" w:eastAsia="Times New Roman" w:hAnsi="Times New Roman" w:cs="Times New Roman"/>
          <w:sz w:val="24"/>
          <w:szCs w:val="24"/>
        </w:rPr>
        <w:t>numarator</w:t>
      </w:r>
      <w:proofErr w:type="spellEnd"/>
      <w:r w:rsidR="00BF05B2" w:rsidRPr="00F67AEB">
        <w:rPr>
          <w:rFonts w:ascii="Times New Roman" w:eastAsia="Times New Roman" w:hAnsi="Times New Roman" w:cs="Times New Roman"/>
          <w:sz w:val="24"/>
          <w:szCs w:val="24"/>
        </w:rPr>
        <w:t xml:space="preserve"> rapid pe </w:t>
      </w:r>
      <w:r w:rsidR="00B96428" w:rsidRPr="00F67AEB">
        <w:rPr>
          <w:rFonts w:ascii="Times New Roman" w:eastAsia="Times New Roman" w:hAnsi="Times New Roman" w:cs="Times New Roman"/>
          <w:sz w:val="24"/>
          <w:szCs w:val="24"/>
        </w:rPr>
        <w:t>2</w:t>
      </w:r>
      <w:r w:rsidR="00BF05B2" w:rsidRPr="00F67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F05B2" w:rsidRPr="00F67AEB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="00B96428" w:rsidRPr="00F67AEB">
        <w:rPr>
          <w:rFonts w:ascii="Times New Roman" w:eastAsia="Times New Roman" w:hAnsi="Times New Roman" w:cs="Times New Roman"/>
          <w:sz w:val="24"/>
          <w:szCs w:val="24"/>
        </w:rPr>
        <w:t xml:space="preserve"> ce asculta de semnalul de </w:t>
      </w:r>
      <w:proofErr w:type="spellStart"/>
      <w:r w:rsidR="00B96428" w:rsidRPr="00F67AEB">
        <w:rPr>
          <w:rFonts w:ascii="Times New Roman" w:eastAsia="Times New Roman" w:hAnsi="Times New Roman" w:cs="Times New Roman"/>
          <w:sz w:val="24"/>
          <w:szCs w:val="24"/>
        </w:rPr>
        <w:t>clock</w:t>
      </w:r>
      <w:proofErr w:type="spellEnd"/>
      <w:r w:rsidR="00B96428" w:rsidRPr="00F67AEB">
        <w:rPr>
          <w:rFonts w:ascii="Times New Roman" w:eastAsia="Times New Roman" w:hAnsi="Times New Roman" w:cs="Times New Roman"/>
          <w:sz w:val="24"/>
          <w:szCs w:val="24"/>
        </w:rPr>
        <w:t xml:space="preserve"> divizat</w:t>
      </w:r>
      <w:r w:rsidR="00DB7E0C" w:rsidRPr="00F67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F05B2" w:rsidRPr="00F67A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7F8FCE" w14:textId="4CEB5867" w:rsidR="00BF05B2" w:rsidRPr="00F67AEB" w:rsidRDefault="00BF05B2" w:rsidP="00217BE0">
      <w:pPr>
        <w:rPr>
          <w:rFonts w:ascii="Times New Roman" w:eastAsia="Times New Roman" w:hAnsi="Times New Roman" w:cs="Times New Roman"/>
          <w:sz w:val="24"/>
          <w:szCs w:val="24"/>
        </w:rPr>
      </w:pPr>
      <w:r w:rsidRPr="00F67AEB">
        <w:rPr>
          <w:rFonts w:ascii="Times New Roman" w:eastAsia="Times New Roman" w:hAnsi="Times New Roman" w:cs="Times New Roman"/>
          <w:sz w:val="24"/>
          <w:szCs w:val="24"/>
        </w:rPr>
        <w:t xml:space="preserve">Activarea se face printr-un multiplexor 4:1 </w:t>
      </w:r>
      <w:r w:rsidR="00DB7E0C" w:rsidRPr="00F67AEB">
        <w:rPr>
          <w:rFonts w:ascii="Times New Roman" w:eastAsia="Times New Roman" w:hAnsi="Times New Roman" w:cs="Times New Roman"/>
          <w:sz w:val="24"/>
          <w:szCs w:val="24"/>
        </w:rPr>
        <w:t xml:space="preserve">ce are ca </w:t>
      </w:r>
      <w:r w:rsidRPr="00F67AEB">
        <w:rPr>
          <w:rFonts w:ascii="Times New Roman" w:eastAsia="Times New Roman" w:hAnsi="Times New Roman" w:cs="Times New Roman"/>
          <w:sz w:val="24"/>
          <w:szCs w:val="24"/>
        </w:rPr>
        <w:t xml:space="preserve">variabila de </w:t>
      </w:r>
      <w:proofErr w:type="spellStart"/>
      <w:r w:rsidRPr="00F67AEB">
        <w:rPr>
          <w:rFonts w:ascii="Times New Roman" w:eastAsia="Times New Roman" w:hAnsi="Times New Roman" w:cs="Times New Roman"/>
          <w:sz w:val="24"/>
          <w:szCs w:val="24"/>
        </w:rPr>
        <w:t>selectie</w:t>
      </w:r>
      <w:proofErr w:type="spellEnd"/>
      <w:r w:rsidRPr="00F67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AEB">
        <w:rPr>
          <w:rFonts w:ascii="Times New Roman" w:eastAsia="Times New Roman" w:hAnsi="Times New Roman" w:cs="Times New Roman"/>
          <w:sz w:val="24"/>
          <w:szCs w:val="24"/>
        </w:rPr>
        <w:t>sel</w:t>
      </w:r>
      <w:proofErr w:type="spellEnd"/>
      <w:r w:rsidRPr="00F67A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4BEC1B" w14:textId="1BB7EA04" w:rsidR="00C47A91" w:rsidRPr="00D876C5" w:rsidRDefault="00C47A91" w:rsidP="00C47A9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MUX 4:1</w:t>
      </w:r>
    </w:p>
    <w:p w14:paraId="7BAB5795" w14:textId="44724038" w:rsidR="00C47A91" w:rsidRPr="00217BE0" w:rsidRDefault="00C47A91" w:rsidP="00217BE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E167497" wp14:editId="5B405FF2">
            <wp:extent cx="4032250" cy="3555151"/>
            <wp:effectExtent l="0" t="0" r="635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261" cy="3593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1671E" w14:textId="65522DFE" w:rsidR="00C978F6" w:rsidRPr="00BF05B2" w:rsidRDefault="00C978F6" w:rsidP="00BF05B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49FEF25" w14:textId="77777777" w:rsidR="00D876C5" w:rsidRDefault="00D876C5" w:rsidP="00D876C5">
      <w:pPr>
        <w:rPr>
          <w:rFonts w:ascii="Times New Roman" w:hAnsi="Times New Roman" w:cs="Times New Roman"/>
        </w:rPr>
      </w:pPr>
    </w:p>
    <w:p w14:paraId="31D6A749" w14:textId="77777777" w:rsidR="00D876C5" w:rsidRDefault="00D876C5" w:rsidP="00D876C5">
      <w:pPr>
        <w:rPr>
          <w:rFonts w:ascii="Times New Roman" w:hAnsi="Times New Roman" w:cs="Times New Roman"/>
        </w:rPr>
      </w:pPr>
    </w:p>
    <w:p w14:paraId="279C3C5C" w14:textId="77777777" w:rsidR="00D876C5" w:rsidRPr="00D876C5" w:rsidRDefault="00C978F6" w:rsidP="00D876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876C5">
        <w:rPr>
          <w:rFonts w:ascii="Times New Roman" w:eastAsia="Times New Roman" w:hAnsi="Times New Roman" w:cs="Times New Roman"/>
          <w:sz w:val="32"/>
          <w:szCs w:val="32"/>
        </w:rPr>
        <w:t>Decodor:</w:t>
      </w:r>
    </w:p>
    <w:p w14:paraId="2FC469A5" w14:textId="77777777" w:rsidR="00C978F6" w:rsidRPr="00D876C5" w:rsidRDefault="00DA04A7">
      <w:pPr>
        <w:rPr>
          <w:rFonts w:ascii="Times New Roman" w:eastAsia="Times New Roman" w:hAnsi="Times New Roman" w:cs="Times New Roman"/>
          <w:sz w:val="32"/>
          <w:szCs w:val="32"/>
        </w:rPr>
      </w:pPr>
      <w:r w:rsidRPr="00D876C5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36495A80" wp14:editId="3721AD61">
            <wp:extent cx="7175501" cy="2870200"/>
            <wp:effectExtent l="0" t="0" r="0" b="0"/>
            <wp:docPr id="776248383" name="Picture 25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48383" name="Picture 25" descr="A screenshot of a computer cod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6706" cy="288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CC60" w14:textId="4399A77C" w:rsidR="00BF05B2" w:rsidRPr="00CF67D9" w:rsidRDefault="00BF05B2" w:rsidP="00CF67D9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F67D9">
        <w:rPr>
          <w:rFonts w:ascii="Times New Roman" w:eastAsia="Times New Roman" w:hAnsi="Times New Roman" w:cs="Times New Roman"/>
          <w:bCs/>
          <w:sz w:val="32"/>
          <w:szCs w:val="32"/>
        </w:rPr>
        <w:t>Convertor Binar-Gray:</w:t>
      </w:r>
    </w:p>
    <w:p w14:paraId="2E1C0E92" w14:textId="597CAE10" w:rsidR="00BF05B2" w:rsidRDefault="00CF67D9">
      <w:pPr>
        <w:rPr>
          <w:rFonts w:ascii="Times New Roman" w:eastAsia="Times New Roman" w:hAnsi="Times New Roman" w:cs="Times New Roman"/>
          <w:noProof/>
          <w:sz w:val="32"/>
          <w:szCs w:val="32"/>
        </w:rPr>
      </w:pPr>
      <w:r w:rsidRPr="00D876C5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1F2E7368" wp14:editId="3C4BAD6B">
            <wp:extent cx="5943600" cy="3179487"/>
            <wp:effectExtent l="0" t="0" r="0" b="1905"/>
            <wp:docPr id="268189212" name="Picture 26" descr="A computer code with purpl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89212" name="Picture 26" descr="A computer code with purple text&#10;&#10;Description automatically generated with medium confidenc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00BA" w14:textId="63CC2EE1" w:rsidR="00C978F6" w:rsidRPr="00D876C5" w:rsidRDefault="00C978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4E5923F" w14:textId="36285088" w:rsidR="00CE1486" w:rsidRPr="00CE1486" w:rsidRDefault="00C978F6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D876C5">
        <w:rPr>
          <w:rFonts w:ascii="Times New Roman" w:eastAsia="Times New Roman" w:hAnsi="Times New Roman" w:cs="Times New Roman"/>
          <w:b/>
          <w:sz w:val="32"/>
          <w:szCs w:val="32"/>
        </w:rPr>
        <w:t xml:space="preserve">6. Editarea </w:t>
      </w:r>
      <w:proofErr w:type="spellStart"/>
      <w:r w:rsidRPr="00D876C5">
        <w:rPr>
          <w:rFonts w:ascii="Times New Roman" w:eastAsia="Times New Roman" w:hAnsi="Times New Roman" w:cs="Times New Roman"/>
          <w:b/>
          <w:sz w:val="32"/>
          <w:szCs w:val="32"/>
        </w:rPr>
        <w:t>fişierului</w:t>
      </w:r>
      <w:proofErr w:type="spellEnd"/>
      <w:r w:rsidRPr="00D876C5">
        <w:rPr>
          <w:rFonts w:ascii="Times New Roman" w:eastAsia="Times New Roman" w:hAnsi="Times New Roman" w:cs="Times New Roman"/>
          <w:b/>
          <w:sz w:val="32"/>
          <w:szCs w:val="32"/>
        </w:rPr>
        <w:t xml:space="preserve"> de constrângeri</w:t>
      </w:r>
    </w:p>
    <w:p w14:paraId="13230A35" w14:textId="77777777" w:rsidR="00C978F6" w:rsidRPr="00D876C5" w:rsidRDefault="00C978F6" w:rsidP="00D876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876C5">
        <w:rPr>
          <w:rFonts w:ascii="Times New Roman" w:eastAsia="Times New Roman" w:hAnsi="Times New Roman" w:cs="Times New Roman"/>
          <w:sz w:val="32"/>
          <w:szCs w:val="32"/>
        </w:rPr>
        <w:lastRenderedPageBreak/>
        <w:t>Clock-ul</w:t>
      </w:r>
      <w:proofErr w:type="spellEnd"/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 dedicat al </w:t>
      </w:r>
      <w:proofErr w:type="spellStart"/>
      <w:r w:rsidRPr="00D876C5">
        <w:rPr>
          <w:rFonts w:ascii="Times New Roman" w:eastAsia="Times New Roman" w:hAnsi="Times New Roman" w:cs="Times New Roman"/>
          <w:sz w:val="32"/>
          <w:szCs w:val="32"/>
        </w:rPr>
        <w:t>placii</w:t>
      </w:r>
      <w:proofErr w:type="spellEnd"/>
      <w:r w:rsidR="00FF4255" w:rsidRPr="00D876C5">
        <w:rPr>
          <w:rFonts w:ascii="Times New Roman" w:eastAsia="Times New Roman" w:hAnsi="Times New Roman" w:cs="Times New Roman"/>
          <w:sz w:val="32"/>
          <w:szCs w:val="32"/>
        </w:rPr>
        <w:t xml:space="preserve"> &amp; </w:t>
      </w:r>
      <w:proofErr w:type="spellStart"/>
      <w:r w:rsidR="00FF4255" w:rsidRPr="00D876C5">
        <w:rPr>
          <w:rFonts w:ascii="Times New Roman" w:eastAsia="Times New Roman" w:hAnsi="Times New Roman" w:cs="Times New Roman"/>
          <w:sz w:val="32"/>
          <w:szCs w:val="32"/>
        </w:rPr>
        <w:t>Switch</w:t>
      </w:r>
      <w:proofErr w:type="spellEnd"/>
      <w:r w:rsidR="00FF4255" w:rsidRPr="00D876C5">
        <w:rPr>
          <w:rFonts w:ascii="Times New Roman" w:eastAsia="Times New Roman" w:hAnsi="Times New Roman" w:cs="Times New Roman"/>
          <w:sz w:val="32"/>
          <w:szCs w:val="32"/>
        </w:rPr>
        <w:t>-uri</w:t>
      </w:r>
    </w:p>
    <w:p w14:paraId="424B51AB" w14:textId="77777777" w:rsidR="00C978F6" w:rsidRPr="00D876C5" w:rsidRDefault="00FF4255">
      <w:pPr>
        <w:rPr>
          <w:rFonts w:ascii="Times New Roman" w:eastAsia="Times New Roman" w:hAnsi="Times New Roman" w:cs="Times New Roman"/>
          <w:sz w:val="32"/>
          <w:szCs w:val="32"/>
        </w:rPr>
      </w:pPr>
      <w:r w:rsidRPr="00D876C5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328CA439" wp14:editId="5884E5E3">
            <wp:extent cx="6379029" cy="6417690"/>
            <wp:effectExtent l="0" t="0" r="0" b="0"/>
            <wp:docPr id="1249346532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46532" name="Picture 27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978" cy="644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F2B9" w14:textId="77777777" w:rsidR="00C978F6" w:rsidRPr="00D876C5" w:rsidRDefault="00C978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6D488BC" w14:textId="77777777" w:rsidR="00D876C5" w:rsidRDefault="00D876C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28E72DB" w14:textId="77777777" w:rsidR="00C978F6" w:rsidRPr="00D876C5" w:rsidRDefault="00C978F6">
      <w:pPr>
        <w:rPr>
          <w:rFonts w:ascii="Times New Roman" w:hAnsi="Times New Roman" w:cs="Times New Roman"/>
        </w:rPr>
      </w:pPr>
      <w:r w:rsidRPr="00D876C5">
        <w:rPr>
          <w:rFonts w:ascii="Times New Roman" w:eastAsia="Times New Roman" w:hAnsi="Times New Roman" w:cs="Times New Roman"/>
          <w:sz w:val="32"/>
          <w:szCs w:val="32"/>
        </w:rPr>
        <w:t>LED-uri:</w:t>
      </w:r>
    </w:p>
    <w:p w14:paraId="0DD91E3E" w14:textId="77777777" w:rsidR="00C978F6" w:rsidRPr="00D876C5" w:rsidRDefault="00FF4255">
      <w:pPr>
        <w:rPr>
          <w:rFonts w:ascii="Times New Roman" w:eastAsia="Times New Roman" w:hAnsi="Times New Roman" w:cs="Times New Roman"/>
          <w:sz w:val="32"/>
          <w:szCs w:val="32"/>
        </w:rPr>
      </w:pPr>
      <w:r w:rsidRPr="00D876C5">
        <w:rPr>
          <w:rFonts w:ascii="Times New Roman" w:eastAsia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D7424BB" wp14:editId="6BB21005">
            <wp:extent cx="5932714" cy="6353474"/>
            <wp:effectExtent l="0" t="0" r="0" b="0"/>
            <wp:docPr id="1163172943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72943" name="Picture 28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848" cy="637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EC77" w14:textId="77777777" w:rsidR="00C978F6" w:rsidRPr="00D876C5" w:rsidRDefault="00C978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3A1770F" w14:textId="77777777" w:rsidR="00C978F6" w:rsidRDefault="00C978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4614E85" w14:textId="77777777" w:rsidR="00D876C5" w:rsidRPr="00D876C5" w:rsidRDefault="00D876C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40E1683" w14:textId="77777777" w:rsidR="00C978F6" w:rsidRPr="00D876C5" w:rsidRDefault="00C978F6">
      <w:pPr>
        <w:rPr>
          <w:rFonts w:ascii="Times New Roman" w:hAnsi="Times New Roman" w:cs="Times New Roman"/>
        </w:rPr>
      </w:pPr>
      <w:r w:rsidRPr="00D876C5">
        <w:rPr>
          <w:rFonts w:ascii="Times New Roman" w:eastAsia="Times New Roman" w:hAnsi="Times New Roman" w:cs="Times New Roman"/>
          <w:sz w:val="32"/>
          <w:szCs w:val="32"/>
        </w:rPr>
        <w:t>7-segment display:</w:t>
      </w:r>
    </w:p>
    <w:p w14:paraId="6B828364" w14:textId="77777777" w:rsidR="00C978F6" w:rsidRDefault="00FF4255">
      <w:pPr>
        <w:rPr>
          <w:rFonts w:ascii="Times New Roman" w:hAnsi="Times New Roman" w:cs="Times New Roman"/>
        </w:rPr>
      </w:pPr>
      <w:r w:rsidRPr="00D876C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1D73D9" wp14:editId="69F21230">
            <wp:extent cx="6008914" cy="5639135"/>
            <wp:effectExtent l="0" t="0" r="0" b="0"/>
            <wp:docPr id="87339635" name="Picture 2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9635" name="Picture 29" descr="A screenshot of a computer progra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652" cy="565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9170" w14:textId="77777777" w:rsidR="00D876C5" w:rsidRPr="00D876C5" w:rsidRDefault="00D876C5">
      <w:pPr>
        <w:rPr>
          <w:rFonts w:ascii="Times New Roman" w:hAnsi="Times New Roman" w:cs="Times New Roman"/>
        </w:rPr>
      </w:pPr>
    </w:p>
    <w:p w14:paraId="1C931DC7" w14:textId="77777777" w:rsidR="00C978F6" w:rsidRPr="00D876C5" w:rsidRDefault="00C978F6">
      <w:pPr>
        <w:rPr>
          <w:rFonts w:ascii="Times New Roman" w:hAnsi="Times New Roman" w:cs="Times New Roman"/>
        </w:rPr>
      </w:pPr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Butoane externe (pentru </w:t>
      </w:r>
      <w:proofErr w:type="spellStart"/>
      <w:r w:rsidRPr="00D876C5">
        <w:rPr>
          <w:rFonts w:ascii="Times New Roman" w:eastAsia="Times New Roman" w:hAnsi="Times New Roman" w:cs="Times New Roman"/>
          <w:sz w:val="32"/>
          <w:szCs w:val="32"/>
        </w:rPr>
        <w:t>clock</w:t>
      </w:r>
      <w:proofErr w:type="spellEnd"/>
      <w:r w:rsidRPr="00D876C5">
        <w:rPr>
          <w:rFonts w:ascii="Times New Roman" w:eastAsia="Times New Roman" w:hAnsi="Times New Roman" w:cs="Times New Roman"/>
          <w:sz w:val="32"/>
          <w:szCs w:val="32"/>
        </w:rPr>
        <w:t>):</w:t>
      </w:r>
    </w:p>
    <w:p w14:paraId="52EA1596" w14:textId="77777777" w:rsidR="00C978F6" w:rsidRDefault="00FF4255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D876C5"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6B0AAC9" wp14:editId="42949159">
            <wp:extent cx="5681198" cy="805543"/>
            <wp:effectExtent l="0" t="0" r="0" b="0"/>
            <wp:docPr id="390013488" name="Picture 31" descr="A close 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13488" name="Picture 31" descr="A close up of a computer code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711" cy="81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33E4" w14:textId="262D8F0C" w:rsidR="00CE1486" w:rsidRDefault="00CE1486" w:rsidP="00CE1486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7</w:t>
      </w:r>
      <w:r w:rsidRPr="00D876C5">
        <w:rPr>
          <w:rFonts w:ascii="Times New Roman" w:eastAsia="Times New Roman" w:hAnsi="Times New Roman" w:cs="Times New Roman"/>
          <w:b/>
          <w:sz w:val="32"/>
          <w:szCs w:val="32"/>
        </w:rPr>
        <w:t xml:space="preserve">.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Simularea proiectului in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Vivado</w:t>
      </w:r>
      <w:proofErr w:type="spellEnd"/>
    </w:p>
    <w:p w14:paraId="3CD57AA1" w14:textId="46D9FF48" w:rsidR="00CE1486" w:rsidRDefault="00CE1486" w:rsidP="00CE1486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S-a realizat un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testbench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pentru a simula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functionalitatea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proiectului.</w:t>
      </w:r>
    </w:p>
    <w:p w14:paraId="34234C77" w14:textId="0B75E97A" w:rsidR="00CE1486" w:rsidRPr="005B5D23" w:rsidRDefault="00CE1486" w:rsidP="00CE1486">
      <w:pPr>
        <w:rPr>
          <w:rFonts w:ascii="Times New Roman" w:eastAsia="Times New Roman" w:hAnsi="Times New Roman" w:cs="Times New Roman"/>
          <w:bCs/>
          <w:sz w:val="32"/>
          <w:szCs w:val="32"/>
        </w:rPr>
      </w:pPr>
      <w:proofErr w:type="spellStart"/>
      <w:r w:rsidRPr="005B5D23">
        <w:rPr>
          <w:rFonts w:ascii="Times New Roman" w:eastAsia="Times New Roman" w:hAnsi="Times New Roman" w:cs="Times New Roman"/>
          <w:bCs/>
          <w:sz w:val="32"/>
          <w:szCs w:val="32"/>
        </w:rPr>
        <w:t>Definitia</w:t>
      </w:r>
      <w:proofErr w:type="spellEnd"/>
      <w:r w:rsidRPr="005B5D23">
        <w:rPr>
          <w:rFonts w:ascii="Times New Roman" w:eastAsia="Times New Roman" w:hAnsi="Times New Roman" w:cs="Times New Roman"/>
          <w:bCs/>
          <w:sz w:val="32"/>
          <w:szCs w:val="32"/>
        </w:rPr>
        <w:t xml:space="preserve"> componentei:</w:t>
      </w:r>
    </w:p>
    <w:p w14:paraId="458AA37E" w14:textId="69C6A9EC" w:rsidR="00F67AEB" w:rsidRPr="00F67AEB" w:rsidRDefault="00F67AEB" w:rsidP="00CE1486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6106F6" wp14:editId="148913BB">
            <wp:extent cx="4364990" cy="2122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58415" w14:textId="2A4759E3" w:rsidR="00CE1486" w:rsidRDefault="00CE1486" w:rsidP="00CE1486">
      <w:pPr>
        <w:rPr>
          <w:rFonts w:ascii="Times New Roman" w:eastAsia="Times New Roman" w:hAnsi="Times New Roman" w:cs="Times New Roman"/>
          <w:bCs/>
          <w:sz w:val="32"/>
          <w:szCs w:val="32"/>
        </w:rPr>
      </w:pPr>
      <w:r w:rsidRPr="00F67AEB">
        <w:rPr>
          <w:rFonts w:ascii="Times New Roman" w:eastAsia="Times New Roman" w:hAnsi="Times New Roman" w:cs="Times New Roman"/>
          <w:bCs/>
          <w:sz w:val="32"/>
          <w:szCs w:val="32"/>
        </w:rPr>
        <w:t>Semnalele interne</w:t>
      </w:r>
      <w:r w:rsidR="005B5D23">
        <w:rPr>
          <w:rFonts w:ascii="Times New Roman" w:eastAsia="Times New Roman" w:hAnsi="Times New Roman" w:cs="Times New Roman"/>
          <w:bCs/>
          <w:sz w:val="32"/>
          <w:szCs w:val="32"/>
        </w:rPr>
        <w:t xml:space="preserve"> si</w:t>
      </w:r>
      <w:r w:rsidR="005B5D23" w:rsidRPr="005B5D23">
        <w:rPr>
          <w:rFonts w:ascii="Times New Roman" w:eastAsia="Times New Roman" w:hAnsi="Times New Roman" w:cs="Times New Roman"/>
          <w:bCs/>
          <w:sz w:val="32"/>
          <w:szCs w:val="32"/>
        </w:rPr>
        <w:t xml:space="preserve"> </w:t>
      </w:r>
      <w:r w:rsidR="005B5D23">
        <w:rPr>
          <w:rFonts w:ascii="Times New Roman" w:eastAsia="Times New Roman" w:hAnsi="Times New Roman" w:cs="Times New Roman"/>
          <w:bCs/>
          <w:sz w:val="32"/>
          <w:szCs w:val="32"/>
        </w:rPr>
        <w:t>c</w:t>
      </w:r>
      <w:r w:rsidR="005B5D23" w:rsidRPr="00F67AEB">
        <w:rPr>
          <w:rFonts w:ascii="Times New Roman" w:eastAsia="Times New Roman" w:hAnsi="Times New Roman" w:cs="Times New Roman"/>
          <w:bCs/>
          <w:sz w:val="32"/>
          <w:szCs w:val="32"/>
        </w:rPr>
        <w:t xml:space="preserve">onstanta de timp pentru ceasul rapid de </w:t>
      </w:r>
      <w:proofErr w:type="spellStart"/>
      <w:r w:rsidR="005B5D23" w:rsidRPr="00F67AEB">
        <w:rPr>
          <w:rFonts w:ascii="Times New Roman" w:eastAsia="Times New Roman" w:hAnsi="Times New Roman" w:cs="Times New Roman"/>
          <w:bCs/>
          <w:sz w:val="32"/>
          <w:szCs w:val="32"/>
        </w:rPr>
        <w:t>afisare</w:t>
      </w:r>
      <w:proofErr w:type="spellEnd"/>
      <w:r w:rsidR="005B5D23">
        <w:rPr>
          <w:rFonts w:ascii="Times New Roman" w:eastAsia="Times New Roman" w:hAnsi="Times New Roman" w:cs="Times New Roman"/>
          <w:bCs/>
          <w:sz w:val="32"/>
          <w:szCs w:val="32"/>
        </w:rPr>
        <w:t xml:space="preserve"> </w:t>
      </w:r>
      <w:r w:rsidR="00F67AEB" w:rsidRPr="00F67AEB">
        <w:rPr>
          <w:rFonts w:ascii="Times New Roman" w:eastAsia="Times New Roman" w:hAnsi="Times New Roman" w:cs="Times New Roman"/>
          <w:bCs/>
          <w:sz w:val="32"/>
          <w:szCs w:val="32"/>
        </w:rPr>
        <w:t>:</w:t>
      </w:r>
    </w:p>
    <w:p w14:paraId="0E5013C3" w14:textId="661500D5" w:rsidR="005B5D23" w:rsidRDefault="005B5D23" w:rsidP="00CE1486">
      <w:pPr>
        <w:rPr>
          <w:rFonts w:ascii="Times New Roman" w:eastAsia="Times New Roman" w:hAnsi="Times New Roman" w:cs="Times New Roman"/>
          <w:bCs/>
          <w:sz w:val="32"/>
          <w:szCs w:val="32"/>
        </w:rPr>
      </w:pPr>
      <w:r>
        <w:rPr>
          <w:noProof/>
        </w:rPr>
        <w:drawing>
          <wp:inline distT="0" distB="0" distL="0" distR="0" wp14:anchorId="4A9D46C2" wp14:editId="1D1FBFFD">
            <wp:extent cx="5772785" cy="20993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E7369" w14:textId="4D6045A8" w:rsidR="00CE1486" w:rsidRDefault="00CE1486" w:rsidP="00CE1486">
      <w:pPr>
        <w:rPr>
          <w:rFonts w:ascii="Times New Roman" w:eastAsia="Times New Roman" w:hAnsi="Times New Roman" w:cs="Times New Roman"/>
          <w:bCs/>
          <w:sz w:val="32"/>
          <w:szCs w:val="32"/>
        </w:rPr>
      </w:pPr>
      <w:proofErr w:type="spellStart"/>
      <w:r w:rsidRPr="00F67AEB">
        <w:rPr>
          <w:rFonts w:ascii="Times New Roman" w:eastAsia="Times New Roman" w:hAnsi="Times New Roman" w:cs="Times New Roman"/>
          <w:bCs/>
          <w:sz w:val="32"/>
          <w:szCs w:val="32"/>
        </w:rPr>
        <w:t>Instantierea</w:t>
      </w:r>
      <w:proofErr w:type="spellEnd"/>
      <w:r w:rsidRPr="00F67AEB">
        <w:rPr>
          <w:rFonts w:ascii="Times New Roman" w:eastAsia="Times New Roman" w:hAnsi="Times New Roman" w:cs="Times New Roman"/>
          <w:bCs/>
          <w:sz w:val="32"/>
          <w:szCs w:val="32"/>
        </w:rPr>
        <w:t xml:space="preserve"> componentei</w:t>
      </w:r>
      <w:r w:rsidR="00F67AEB" w:rsidRPr="00F67AEB">
        <w:rPr>
          <w:rFonts w:ascii="Times New Roman" w:eastAsia="Times New Roman" w:hAnsi="Times New Roman" w:cs="Times New Roman"/>
          <w:bCs/>
          <w:sz w:val="32"/>
          <w:szCs w:val="32"/>
        </w:rPr>
        <w:t>:</w:t>
      </w:r>
    </w:p>
    <w:p w14:paraId="015D24F3" w14:textId="03A5D012" w:rsidR="00F67AEB" w:rsidRPr="00F67AEB" w:rsidRDefault="005B5D23" w:rsidP="00CE1486">
      <w:pPr>
        <w:rPr>
          <w:rFonts w:ascii="Times New Roman" w:eastAsia="Times New Roman" w:hAnsi="Times New Roman" w:cs="Times New Roman"/>
          <w:bCs/>
          <w:sz w:val="32"/>
          <w:szCs w:val="32"/>
        </w:rPr>
      </w:pPr>
      <w:r>
        <w:rPr>
          <w:noProof/>
        </w:rPr>
        <w:drawing>
          <wp:inline distT="0" distB="0" distL="0" distR="0" wp14:anchorId="0B2BED7A" wp14:editId="2F4217DF">
            <wp:extent cx="3220085" cy="17570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085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6FA90" w14:textId="351348DE" w:rsidR="00CE1486" w:rsidRDefault="00CE1486" w:rsidP="00CE1486">
      <w:pPr>
        <w:rPr>
          <w:rFonts w:ascii="Times New Roman" w:eastAsia="Times New Roman" w:hAnsi="Times New Roman" w:cs="Times New Roman"/>
          <w:bCs/>
          <w:sz w:val="32"/>
          <w:szCs w:val="32"/>
        </w:rPr>
      </w:pPr>
      <w:r w:rsidRPr="00F67AEB">
        <w:rPr>
          <w:rFonts w:ascii="Times New Roman" w:eastAsia="Times New Roman" w:hAnsi="Times New Roman" w:cs="Times New Roman"/>
          <w:bCs/>
          <w:sz w:val="32"/>
          <w:szCs w:val="32"/>
        </w:rPr>
        <w:lastRenderedPageBreak/>
        <w:t xml:space="preserve">Procesul de generare a ceasului continuu al </w:t>
      </w:r>
      <w:proofErr w:type="spellStart"/>
      <w:r w:rsidRPr="00F67AEB">
        <w:rPr>
          <w:rFonts w:ascii="Times New Roman" w:eastAsia="Times New Roman" w:hAnsi="Times New Roman" w:cs="Times New Roman"/>
          <w:bCs/>
          <w:sz w:val="32"/>
          <w:szCs w:val="32"/>
        </w:rPr>
        <w:t>placutei</w:t>
      </w:r>
      <w:proofErr w:type="spellEnd"/>
      <w:r w:rsidRPr="00F67AEB">
        <w:rPr>
          <w:rFonts w:ascii="Times New Roman" w:eastAsia="Times New Roman" w:hAnsi="Times New Roman" w:cs="Times New Roman"/>
          <w:bCs/>
          <w:sz w:val="32"/>
          <w:szCs w:val="32"/>
        </w:rPr>
        <w:t>, cel de 100 MHz</w:t>
      </w:r>
    </w:p>
    <w:p w14:paraId="3FDF34E1" w14:textId="296DF9E5" w:rsidR="00F67AEB" w:rsidRPr="00F67AEB" w:rsidRDefault="00F67AEB" w:rsidP="00CE1486">
      <w:pPr>
        <w:rPr>
          <w:rFonts w:ascii="Times New Roman" w:eastAsia="Times New Roman" w:hAnsi="Times New Roman" w:cs="Times New Roman"/>
          <w:bCs/>
          <w:sz w:val="32"/>
          <w:szCs w:val="32"/>
        </w:rPr>
      </w:pPr>
      <w:r>
        <w:rPr>
          <w:noProof/>
        </w:rPr>
        <w:drawing>
          <wp:inline distT="0" distB="0" distL="0" distR="0" wp14:anchorId="3CDE7DD9" wp14:editId="6E0AA522">
            <wp:extent cx="3100705" cy="1232535"/>
            <wp:effectExtent l="0" t="0" r="444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705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13BBD" w14:textId="7AE7DB5F" w:rsidR="00CE1486" w:rsidRDefault="00CE1486" w:rsidP="00CE1486">
      <w:pPr>
        <w:rPr>
          <w:rFonts w:ascii="Times New Roman" w:eastAsia="Times New Roman" w:hAnsi="Times New Roman" w:cs="Times New Roman"/>
          <w:bCs/>
          <w:sz w:val="32"/>
          <w:szCs w:val="32"/>
        </w:rPr>
      </w:pPr>
      <w:r w:rsidRPr="00F67AEB">
        <w:rPr>
          <w:rFonts w:ascii="Times New Roman" w:eastAsia="Times New Roman" w:hAnsi="Times New Roman" w:cs="Times New Roman"/>
          <w:bCs/>
          <w:sz w:val="32"/>
          <w:szCs w:val="32"/>
        </w:rPr>
        <w:t>Procesul de stimuli</w:t>
      </w:r>
      <w:r w:rsidR="00F67AEB" w:rsidRPr="00F67AEB">
        <w:rPr>
          <w:rFonts w:ascii="Times New Roman" w:eastAsia="Times New Roman" w:hAnsi="Times New Roman" w:cs="Times New Roman"/>
          <w:bCs/>
          <w:sz w:val="32"/>
          <w:szCs w:val="32"/>
        </w:rPr>
        <w:t>:</w:t>
      </w:r>
    </w:p>
    <w:p w14:paraId="12DB641F" w14:textId="75D5DD64" w:rsidR="005B5D23" w:rsidRDefault="005B5D23" w:rsidP="00CE1486">
      <w:pPr>
        <w:rPr>
          <w:rFonts w:ascii="Times New Roman" w:eastAsia="Times New Roman" w:hAnsi="Times New Roman" w:cs="Times New Roman"/>
          <w:bCs/>
          <w:sz w:val="32"/>
          <w:szCs w:val="32"/>
        </w:rPr>
      </w:pPr>
      <w:r>
        <w:rPr>
          <w:noProof/>
        </w:rPr>
        <w:drawing>
          <wp:inline distT="0" distB="0" distL="0" distR="0" wp14:anchorId="2C393053" wp14:editId="083728C9">
            <wp:extent cx="5943600" cy="26428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27939A" wp14:editId="3F0AD2FA">
            <wp:extent cx="5943600" cy="29756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B4B74" w14:textId="074CE14A" w:rsidR="005B5D23" w:rsidRDefault="005B5D23" w:rsidP="00CE1486">
      <w:pPr>
        <w:rPr>
          <w:rFonts w:ascii="Times New Roman" w:eastAsia="Times New Roman" w:hAnsi="Times New Roman" w:cs="Times New Roman"/>
          <w:bCs/>
          <w:sz w:val="32"/>
          <w:szCs w:val="32"/>
        </w:rPr>
      </w:pPr>
    </w:p>
    <w:p w14:paraId="2BD7BD08" w14:textId="62E462A0" w:rsidR="005B5D23" w:rsidRDefault="005B5D23" w:rsidP="00CE1486">
      <w:pPr>
        <w:rPr>
          <w:noProof/>
        </w:rPr>
      </w:pPr>
      <w:r w:rsidRPr="00D876C5">
        <w:rPr>
          <w:rFonts w:ascii="Times New Roman" w:eastAsia="Times New Roman" w:hAnsi="Times New Roman" w:cs="Times New Roman"/>
          <w:sz w:val="24"/>
          <w:szCs w:val="24"/>
        </w:rPr>
        <w:lastRenderedPageBreak/>
        <w:t>P</w:t>
      </w:r>
      <w:r w:rsidRPr="00035374">
        <w:rPr>
          <w:rFonts w:ascii="Times New Roman" w:eastAsia="Times New Roman" w:hAnsi="Times New Roman" w:cs="Times New Roman"/>
          <w:sz w:val="24"/>
          <w:szCs w:val="24"/>
        </w:rPr>
        <w:t xml:space="preserve">entru a putea </w:t>
      </w:r>
      <w:r>
        <w:rPr>
          <w:rFonts w:ascii="Times New Roman" w:eastAsia="Times New Roman" w:hAnsi="Times New Roman" w:cs="Times New Roman"/>
          <w:sz w:val="24"/>
          <w:szCs w:val="24"/>
        </w:rPr>
        <w:t>realiza</w:t>
      </w:r>
      <w:r w:rsidRPr="000353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bench-ul</w:t>
      </w:r>
      <w:proofErr w:type="spellEnd"/>
      <w:r w:rsidRPr="00035374">
        <w:rPr>
          <w:rFonts w:ascii="Times New Roman" w:eastAsia="Times New Roman" w:hAnsi="Times New Roman" w:cs="Times New Roman"/>
          <w:sz w:val="24"/>
          <w:szCs w:val="24"/>
        </w:rPr>
        <w:t xml:space="preserve"> am schimbat </w:t>
      </w:r>
      <w:proofErr w:type="spellStart"/>
      <w:r w:rsidRPr="00035374">
        <w:rPr>
          <w:rFonts w:ascii="Times New Roman" w:eastAsia="Times New Roman" w:hAnsi="Times New Roman" w:cs="Times New Roman"/>
          <w:sz w:val="24"/>
          <w:szCs w:val="24"/>
        </w:rPr>
        <w:t>bitii</w:t>
      </w:r>
      <w:proofErr w:type="spellEnd"/>
      <w:r w:rsidRPr="0003537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35374">
        <w:rPr>
          <w:rFonts w:ascii="Times New Roman" w:eastAsia="Times New Roman" w:hAnsi="Times New Roman" w:cs="Times New Roman"/>
          <w:sz w:val="24"/>
          <w:szCs w:val="24"/>
        </w:rPr>
        <w:t>selectie</w:t>
      </w:r>
      <w:proofErr w:type="spellEnd"/>
      <w:r w:rsidRPr="00D876C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35374">
        <w:rPr>
          <w:rFonts w:ascii="Times New Roman" w:eastAsia="Times New Roman" w:hAnsi="Times New Roman" w:cs="Times New Roman"/>
          <w:sz w:val="24"/>
          <w:szCs w:val="24"/>
        </w:rPr>
        <w:t xml:space="preserve"> bitul 4 [</w:t>
      </w:r>
      <w:proofErr w:type="spellStart"/>
      <w:r w:rsidRPr="00035374">
        <w:rPr>
          <w:rFonts w:ascii="Times New Roman" w:eastAsia="Times New Roman" w:hAnsi="Times New Roman" w:cs="Times New Roman"/>
          <w:sz w:val="24"/>
          <w:szCs w:val="24"/>
        </w:rPr>
        <w:t>refresh</w:t>
      </w:r>
      <w:proofErr w:type="spellEnd"/>
      <w:r w:rsidRPr="00035374">
        <w:rPr>
          <w:rFonts w:ascii="Times New Roman" w:eastAsia="Times New Roman" w:hAnsi="Times New Roman" w:cs="Times New Roman"/>
          <w:sz w:val="24"/>
          <w:szCs w:val="24"/>
        </w:rPr>
        <w:t>(3)] devenind cel mai semnificativ</w:t>
      </w:r>
      <w:r>
        <w:rPr>
          <w:noProof/>
        </w:rPr>
        <w:t xml:space="preserve"> .</w:t>
      </w:r>
      <w:r>
        <w:rPr>
          <w:noProof/>
        </w:rPr>
        <w:drawing>
          <wp:inline distT="0" distB="0" distL="0" distR="0" wp14:anchorId="5F7CD441" wp14:editId="4E709D7F">
            <wp:extent cx="4961890" cy="11925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90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888C9" w14:textId="470E88E0" w:rsidR="005B5D23" w:rsidRPr="005B5D23" w:rsidRDefault="005B5D23" w:rsidP="00CE1486">
      <w:pPr>
        <w:rPr>
          <w:noProof/>
          <w:sz w:val="32"/>
          <w:szCs w:val="32"/>
        </w:rPr>
      </w:pPr>
      <w:r w:rsidRPr="005B5D23">
        <w:rPr>
          <w:noProof/>
          <w:sz w:val="32"/>
          <w:szCs w:val="32"/>
        </w:rPr>
        <w:t>Simularea:</w:t>
      </w:r>
    </w:p>
    <w:p w14:paraId="13A5C4C2" w14:textId="014BD153" w:rsidR="005B5D23" w:rsidRPr="00F67AEB" w:rsidRDefault="005B5D23" w:rsidP="00CE1486">
      <w:pPr>
        <w:rPr>
          <w:rFonts w:ascii="Times New Roman" w:eastAsia="Times New Roman" w:hAnsi="Times New Roman" w:cs="Times New Roman"/>
          <w:bCs/>
          <w:sz w:val="32"/>
          <w:szCs w:val="32"/>
        </w:rPr>
      </w:pPr>
      <w:r>
        <w:rPr>
          <w:noProof/>
        </w:rPr>
        <w:drawing>
          <wp:inline distT="0" distB="0" distL="0" distR="0" wp14:anchorId="7339DC8A" wp14:editId="13CA3F0E">
            <wp:extent cx="5943600" cy="23679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B0177" w14:textId="0FA39D6F" w:rsidR="00D876C5" w:rsidRDefault="00D876C5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5C57FC2" w14:textId="77777777" w:rsidR="00DB7E0C" w:rsidRPr="00D876C5" w:rsidRDefault="00DB7E0C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D843A99" w14:textId="20918C70" w:rsidR="00C978F6" w:rsidRPr="00D876C5" w:rsidRDefault="00CE1486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8</w:t>
      </w:r>
      <w:r w:rsidR="00C978F6" w:rsidRPr="00D876C5">
        <w:rPr>
          <w:rFonts w:ascii="Times New Roman" w:eastAsia="Times New Roman" w:hAnsi="Times New Roman" w:cs="Times New Roman"/>
          <w:b/>
          <w:sz w:val="32"/>
          <w:szCs w:val="32"/>
        </w:rPr>
        <w:t xml:space="preserve">. Descrierea </w:t>
      </w:r>
      <w:proofErr w:type="spellStart"/>
      <w:r w:rsidR="00C978F6" w:rsidRPr="00D876C5">
        <w:rPr>
          <w:rFonts w:ascii="Times New Roman" w:eastAsia="Times New Roman" w:hAnsi="Times New Roman" w:cs="Times New Roman"/>
          <w:b/>
          <w:sz w:val="32"/>
          <w:szCs w:val="32"/>
        </w:rPr>
        <w:t>paşilor</w:t>
      </w:r>
      <w:proofErr w:type="spellEnd"/>
      <w:r w:rsidR="00C978F6" w:rsidRPr="00D876C5">
        <w:rPr>
          <w:rFonts w:ascii="Times New Roman" w:eastAsia="Times New Roman" w:hAnsi="Times New Roman" w:cs="Times New Roman"/>
          <w:b/>
          <w:sz w:val="32"/>
          <w:szCs w:val="32"/>
        </w:rPr>
        <w:t xml:space="preserve"> de sinteză </w:t>
      </w:r>
      <w:proofErr w:type="spellStart"/>
      <w:r w:rsidR="00C978F6" w:rsidRPr="00D876C5">
        <w:rPr>
          <w:rFonts w:ascii="Times New Roman" w:eastAsia="Times New Roman" w:hAnsi="Times New Roman" w:cs="Times New Roman"/>
          <w:b/>
          <w:sz w:val="32"/>
          <w:szCs w:val="32"/>
        </w:rPr>
        <w:t>şi</w:t>
      </w:r>
      <w:proofErr w:type="spellEnd"/>
      <w:r w:rsidR="00C978F6" w:rsidRPr="00D876C5">
        <w:rPr>
          <w:rFonts w:ascii="Times New Roman" w:eastAsia="Times New Roman" w:hAnsi="Times New Roman" w:cs="Times New Roman"/>
          <w:b/>
          <w:sz w:val="32"/>
          <w:szCs w:val="32"/>
        </w:rPr>
        <w:t xml:space="preserve"> testarea circuitului rezultat</w:t>
      </w:r>
    </w:p>
    <w:p w14:paraId="64C8EFE6" w14:textId="0B1599E4" w:rsidR="00C978F6" w:rsidRPr="00AC4046" w:rsidRDefault="00C978F6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S-a </w:t>
      </w:r>
      <w:proofErr w:type="spellStart"/>
      <w:r w:rsidRPr="00AC4046">
        <w:rPr>
          <w:rFonts w:ascii="Times New Roman" w:eastAsia="Times New Roman" w:hAnsi="Times New Roman" w:cs="Times New Roman"/>
          <w:sz w:val="24"/>
          <w:szCs w:val="24"/>
        </w:rPr>
        <w:t>creeat</w:t>
      </w:r>
      <w:proofErr w:type="spellEnd"/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 un proiect nou in programul </w:t>
      </w:r>
      <w:proofErr w:type="spellStart"/>
      <w:r w:rsidRPr="00AC4046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="00F92E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A82F1D" w14:textId="6E714BE2" w:rsidR="00C978F6" w:rsidRPr="00AC4046" w:rsidRDefault="00C978F6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C4046">
        <w:rPr>
          <w:rFonts w:ascii="Times New Roman" w:eastAsia="Times New Roman" w:hAnsi="Times New Roman" w:cs="Times New Roman"/>
          <w:sz w:val="24"/>
          <w:szCs w:val="24"/>
        </w:rPr>
        <w:t>S-a implementat modulul “</w:t>
      </w:r>
      <w:r w:rsidR="00BF05B2" w:rsidRPr="00BF05B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BF05B2" w:rsidRPr="00BF05B2">
        <w:rPr>
          <w:rFonts w:ascii="Times New Roman" w:eastAsia="Times New Roman" w:hAnsi="Times New Roman" w:cs="Times New Roman"/>
          <w:sz w:val="24"/>
          <w:szCs w:val="24"/>
        </w:rPr>
        <w:t>binary_to_gray</w:t>
      </w:r>
      <w:proofErr w:type="spellEnd"/>
      <w:r w:rsidRPr="00AC4046">
        <w:rPr>
          <w:rFonts w:ascii="Times New Roman" w:eastAsia="Times New Roman" w:hAnsi="Times New Roman" w:cs="Times New Roman"/>
          <w:sz w:val="24"/>
          <w:szCs w:val="24"/>
        </w:rPr>
        <w:t>” printr-o descriere comportamentala(</w:t>
      </w:r>
      <w:proofErr w:type="spellStart"/>
      <w:r w:rsidRPr="00AC4046">
        <w:rPr>
          <w:rFonts w:ascii="Times New Roman" w:eastAsia="Times New Roman" w:hAnsi="Times New Roman" w:cs="Times New Roman"/>
          <w:sz w:val="24"/>
          <w:szCs w:val="24"/>
        </w:rPr>
        <w:t>avand</w:t>
      </w:r>
      <w:proofErr w:type="spellEnd"/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 drept “procese”</w:t>
      </w:r>
      <w:r w:rsidR="00F92EE5" w:rsidRPr="00F92E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92EE5" w:rsidRPr="00F92EE5">
        <w:rPr>
          <w:rFonts w:ascii="Times New Roman" w:eastAsia="Times New Roman" w:hAnsi="Times New Roman" w:cs="Times New Roman"/>
          <w:sz w:val="24"/>
          <w:szCs w:val="24"/>
        </w:rPr>
        <w:t>un divizor de frecvență</w:t>
      </w:r>
      <w:r w:rsidR="00F92E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  <w:proofErr w:type="spellStart"/>
      <w:r w:rsidRPr="00AC4046">
        <w:rPr>
          <w:rFonts w:ascii="Times New Roman" w:eastAsia="Times New Roman" w:hAnsi="Times New Roman" w:cs="Times New Roman"/>
          <w:sz w:val="24"/>
          <w:szCs w:val="24"/>
        </w:rPr>
        <w:t>numarator</w:t>
      </w:r>
      <w:proofErr w:type="spellEnd"/>
      <w:r w:rsidR="00F92EE5">
        <w:rPr>
          <w:rFonts w:ascii="Times New Roman" w:eastAsia="Times New Roman" w:hAnsi="Times New Roman" w:cs="Times New Roman"/>
          <w:sz w:val="24"/>
          <w:szCs w:val="24"/>
        </w:rPr>
        <w:t xml:space="preserve"> rapid pe </w:t>
      </w:r>
      <w:r w:rsidR="00506BED">
        <w:rPr>
          <w:rFonts w:ascii="Times New Roman" w:eastAsia="Times New Roman" w:hAnsi="Times New Roman" w:cs="Times New Roman"/>
          <w:sz w:val="24"/>
          <w:szCs w:val="24"/>
        </w:rPr>
        <w:t>2</w:t>
      </w:r>
      <w:r w:rsidR="00F92E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2EE5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92EE5" w:rsidRPr="00AC4046">
        <w:rPr>
          <w:rFonts w:ascii="Times New Roman" w:eastAsia="Times New Roman" w:hAnsi="Times New Roman" w:cs="Times New Roman"/>
          <w:sz w:val="24"/>
          <w:szCs w:val="24"/>
        </w:rPr>
        <w:t xml:space="preserve">un multiplexor </w:t>
      </w:r>
      <w:r w:rsidR="00F92EE5">
        <w:rPr>
          <w:rFonts w:ascii="Times New Roman" w:eastAsia="Times New Roman" w:hAnsi="Times New Roman" w:cs="Times New Roman"/>
          <w:sz w:val="24"/>
          <w:szCs w:val="24"/>
        </w:rPr>
        <w:t>4</w:t>
      </w:r>
      <w:r w:rsidR="00F92EE5" w:rsidRPr="00AC4046">
        <w:rPr>
          <w:rFonts w:ascii="Times New Roman" w:eastAsia="Times New Roman" w:hAnsi="Times New Roman" w:cs="Times New Roman"/>
          <w:sz w:val="24"/>
          <w:szCs w:val="24"/>
        </w:rPr>
        <w:t>x1</w:t>
      </w:r>
      <w:r w:rsidR="00F92E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un registru </w:t>
      </w:r>
      <w:r w:rsidR="00F92EE5">
        <w:rPr>
          <w:rFonts w:ascii="Times New Roman" w:eastAsia="Times New Roman" w:hAnsi="Times New Roman" w:cs="Times New Roman"/>
          <w:sz w:val="24"/>
          <w:szCs w:val="24"/>
        </w:rPr>
        <w:t xml:space="preserve">de conversie si </w:t>
      </w:r>
      <w:r w:rsidRPr="00AC4046">
        <w:rPr>
          <w:rFonts w:ascii="Times New Roman" w:eastAsia="Times New Roman" w:hAnsi="Times New Roman" w:cs="Times New Roman"/>
          <w:sz w:val="24"/>
          <w:szCs w:val="24"/>
        </w:rPr>
        <w:t>un decodor BCD)</w:t>
      </w:r>
      <w:r w:rsidR="00F92E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2415DE" w14:textId="0520F21C" w:rsidR="00C978F6" w:rsidRPr="00AC4046" w:rsidRDefault="00C978F6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S-a editat </w:t>
      </w:r>
      <w:proofErr w:type="spellStart"/>
      <w:r w:rsidRPr="00AC4046">
        <w:rPr>
          <w:rFonts w:ascii="Times New Roman" w:eastAsia="Times New Roman" w:hAnsi="Times New Roman" w:cs="Times New Roman"/>
          <w:sz w:val="24"/>
          <w:szCs w:val="24"/>
        </w:rPr>
        <w:t>fisierul</w:t>
      </w:r>
      <w:proofErr w:type="spellEnd"/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AC4046">
        <w:rPr>
          <w:rFonts w:ascii="Times New Roman" w:eastAsia="Times New Roman" w:hAnsi="Times New Roman" w:cs="Times New Roman"/>
          <w:sz w:val="24"/>
          <w:szCs w:val="24"/>
        </w:rPr>
        <w:t>constrangeri</w:t>
      </w:r>
      <w:proofErr w:type="spellEnd"/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 in vederea </w:t>
      </w:r>
      <w:proofErr w:type="spellStart"/>
      <w:r w:rsidRPr="00AC4046">
        <w:rPr>
          <w:rFonts w:ascii="Times New Roman" w:eastAsia="Times New Roman" w:hAnsi="Times New Roman" w:cs="Times New Roman"/>
          <w:sz w:val="24"/>
          <w:szCs w:val="24"/>
        </w:rPr>
        <w:t>realizarii</w:t>
      </w:r>
      <w:proofErr w:type="spellEnd"/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4046">
        <w:rPr>
          <w:rFonts w:ascii="Times New Roman" w:eastAsia="Times New Roman" w:hAnsi="Times New Roman" w:cs="Times New Roman"/>
          <w:sz w:val="24"/>
          <w:szCs w:val="24"/>
        </w:rPr>
        <w:t>legaturilor</w:t>
      </w:r>
      <w:proofErr w:type="spellEnd"/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 intre </w:t>
      </w:r>
      <w:proofErr w:type="spellStart"/>
      <w:r w:rsidRPr="00AC4046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-uri si </w:t>
      </w:r>
      <w:proofErr w:type="spellStart"/>
      <w:r w:rsidRPr="00AC4046">
        <w:rPr>
          <w:rFonts w:ascii="Times New Roman" w:eastAsia="Times New Roman" w:hAnsi="Times New Roman" w:cs="Times New Roman"/>
          <w:sz w:val="24"/>
          <w:szCs w:val="24"/>
        </w:rPr>
        <w:t>intrari</w:t>
      </w:r>
      <w:proofErr w:type="spellEnd"/>
      <w:r w:rsidR="00182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404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1824A5">
        <w:rPr>
          <w:rFonts w:ascii="Times New Roman" w:eastAsia="Times New Roman" w:hAnsi="Times New Roman" w:cs="Times New Roman"/>
          <w:sz w:val="24"/>
          <w:szCs w:val="24"/>
        </w:rPr>
        <w:t>sw</w:t>
      </w:r>
      <w:proofErr w:type="spellEnd"/>
      <w:r w:rsidRPr="00AC4046">
        <w:rPr>
          <w:rFonts w:ascii="Times New Roman" w:eastAsia="Times New Roman" w:hAnsi="Times New Roman" w:cs="Times New Roman"/>
          <w:sz w:val="24"/>
          <w:szCs w:val="24"/>
        </w:rPr>
        <w:t>,</w:t>
      </w:r>
      <w:r w:rsidR="00182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24A5">
        <w:rPr>
          <w:rFonts w:ascii="Times New Roman" w:eastAsia="Times New Roman" w:hAnsi="Times New Roman" w:cs="Times New Roman"/>
          <w:sz w:val="24"/>
          <w:szCs w:val="24"/>
        </w:rPr>
        <w:t>load</w:t>
      </w:r>
      <w:proofErr w:type="spellEnd"/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), butonului din mijloc si </w:t>
      </w:r>
      <w:proofErr w:type="spellStart"/>
      <w:r w:rsidRPr="00AC4046">
        <w:rPr>
          <w:rFonts w:ascii="Times New Roman" w:eastAsia="Times New Roman" w:hAnsi="Times New Roman" w:cs="Times New Roman"/>
          <w:sz w:val="24"/>
          <w:szCs w:val="24"/>
        </w:rPr>
        <w:t>clock</w:t>
      </w:r>
      <w:proofErr w:type="spellEnd"/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92EE5">
        <w:rPr>
          <w:rFonts w:ascii="Times New Roman" w:eastAsia="Times New Roman" w:hAnsi="Times New Roman" w:cs="Times New Roman"/>
          <w:sz w:val="24"/>
          <w:szCs w:val="24"/>
        </w:rPr>
        <w:t xml:space="preserve">led-urile </w:t>
      </w:r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si </w:t>
      </w:r>
      <w:proofErr w:type="spellStart"/>
      <w:r w:rsidRPr="00AC4046">
        <w:rPr>
          <w:rFonts w:ascii="Times New Roman" w:eastAsia="Times New Roman" w:hAnsi="Times New Roman" w:cs="Times New Roman"/>
          <w:sz w:val="24"/>
          <w:szCs w:val="24"/>
        </w:rPr>
        <w:t>iesirea</w:t>
      </w:r>
      <w:proofErr w:type="spellEnd"/>
      <w:r w:rsidR="001824A5">
        <w:rPr>
          <w:rFonts w:ascii="Times New Roman" w:eastAsia="Times New Roman" w:hAnsi="Times New Roman" w:cs="Times New Roman"/>
          <w:sz w:val="24"/>
          <w:szCs w:val="24"/>
        </w:rPr>
        <w:t xml:space="preserve">  (led, </w:t>
      </w:r>
      <w:proofErr w:type="spellStart"/>
      <w:r w:rsidR="001824A5">
        <w:rPr>
          <w:rFonts w:ascii="Times New Roman" w:eastAsia="Times New Roman" w:hAnsi="Times New Roman" w:cs="Times New Roman"/>
          <w:sz w:val="24"/>
          <w:szCs w:val="24"/>
        </w:rPr>
        <w:t>led_gray</w:t>
      </w:r>
      <w:proofErr w:type="spellEnd"/>
      <w:r w:rsidR="001824A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, segmentelor display-ului cu 7 segmente si </w:t>
      </w:r>
      <w:proofErr w:type="spellStart"/>
      <w:r w:rsidRPr="00AC4046">
        <w:rPr>
          <w:rFonts w:ascii="Times New Roman" w:eastAsia="Times New Roman" w:hAnsi="Times New Roman" w:cs="Times New Roman"/>
          <w:sz w:val="24"/>
          <w:szCs w:val="24"/>
        </w:rPr>
        <w:t>iesirea</w:t>
      </w:r>
      <w:proofErr w:type="spellEnd"/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 decodorului</w:t>
      </w:r>
      <w:r w:rsidR="00F92E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67D78A" w14:textId="65DC949E" w:rsidR="00C978F6" w:rsidRPr="00AC4046" w:rsidRDefault="00C978F6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C4046">
        <w:rPr>
          <w:rFonts w:ascii="Times New Roman" w:eastAsia="Times New Roman" w:hAnsi="Times New Roman" w:cs="Times New Roman"/>
          <w:sz w:val="24"/>
          <w:szCs w:val="24"/>
        </w:rPr>
        <w:t>S-a realizat analiza RTL(</w:t>
      </w:r>
      <w:proofErr w:type="spellStart"/>
      <w:r w:rsidRPr="00AC4046">
        <w:rPr>
          <w:rFonts w:ascii="Times New Roman" w:eastAsia="Times New Roman" w:hAnsi="Times New Roman" w:cs="Times New Roman"/>
          <w:sz w:val="24"/>
          <w:szCs w:val="24"/>
        </w:rPr>
        <w:t>Register</w:t>
      </w:r>
      <w:proofErr w:type="spellEnd"/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 Transfer </w:t>
      </w:r>
      <w:proofErr w:type="spellStart"/>
      <w:r w:rsidRPr="00AC4046">
        <w:rPr>
          <w:rFonts w:ascii="Times New Roman" w:eastAsia="Times New Roman" w:hAnsi="Times New Roman" w:cs="Times New Roman"/>
          <w:sz w:val="24"/>
          <w:szCs w:val="24"/>
        </w:rPr>
        <w:t>Level</w:t>
      </w:r>
      <w:proofErr w:type="spellEnd"/>
      <w:r w:rsidRPr="00AC4046">
        <w:rPr>
          <w:rFonts w:ascii="Times New Roman" w:eastAsia="Times New Roman" w:hAnsi="Times New Roman" w:cs="Times New Roman"/>
          <w:sz w:val="24"/>
          <w:szCs w:val="24"/>
        </w:rPr>
        <w:t>)</w:t>
      </w:r>
      <w:r w:rsidR="00F92E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C4A691" w14:textId="4DD2636C" w:rsidR="00C978F6" w:rsidRDefault="00C978F6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C4046">
        <w:rPr>
          <w:rFonts w:ascii="Times New Roman" w:eastAsia="Times New Roman" w:hAnsi="Times New Roman" w:cs="Times New Roman"/>
          <w:sz w:val="24"/>
          <w:szCs w:val="24"/>
        </w:rPr>
        <w:t>S-a sintetizat modulul</w:t>
      </w:r>
      <w:r w:rsidR="00BF0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(pentru </w:t>
      </w:r>
      <w:r w:rsidR="00F92EE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C4046">
        <w:rPr>
          <w:rFonts w:ascii="Times New Roman" w:eastAsia="Times New Roman" w:hAnsi="Times New Roman" w:cs="Times New Roman"/>
          <w:sz w:val="24"/>
          <w:szCs w:val="24"/>
        </w:rPr>
        <w:t>se vedea design-</w:t>
      </w:r>
      <w:proofErr w:type="spellStart"/>
      <w:r w:rsidRPr="00AC4046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 sintetizat)</w:t>
      </w:r>
      <w:r w:rsidR="00F92E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3CF7E9" w14:textId="788CE518" w:rsidR="00F92EE5" w:rsidRPr="00AC4046" w:rsidRDefault="00F92EE5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S-a realizat o simulare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apriori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programarii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placutei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pentru a verifica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functionalitatea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programului. </w:t>
      </w:r>
    </w:p>
    <w:p w14:paraId="44D0A9F0" w14:textId="503DBF48" w:rsidR="00F92EE5" w:rsidRDefault="00C978F6" w:rsidP="00F92EE5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C404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S-a lansat implementarea proiectului care a avut ca efect final generarea </w:t>
      </w:r>
      <w:proofErr w:type="spellStart"/>
      <w:r w:rsidRPr="00AC4046">
        <w:rPr>
          <w:rFonts w:ascii="Times New Roman" w:eastAsia="Times New Roman" w:hAnsi="Times New Roman" w:cs="Times New Roman"/>
          <w:sz w:val="24"/>
          <w:szCs w:val="24"/>
        </w:rPr>
        <w:t>fisierului</w:t>
      </w:r>
      <w:proofErr w:type="spellEnd"/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4046">
        <w:rPr>
          <w:rFonts w:ascii="Times New Roman" w:eastAsia="Times New Roman" w:hAnsi="Times New Roman" w:cs="Times New Roman"/>
          <w:sz w:val="24"/>
          <w:szCs w:val="24"/>
        </w:rPr>
        <w:t>bitstream</w:t>
      </w:r>
      <w:proofErr w:type="spellEnd"/>
      <w:r w:rsidR="00F92E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E6BBF1" w14:textId="6A268E3C" w:rsidR="00AC4046" w:rsidRPr="00F92EE5" w:rsidRDefault="00F92EE5" w:rsidP="00F92EE5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S-a programat placa de dezvoltare BASYS 3 cu </w:t>
      </w:r>
      <w:proofErr w:type="spellStart"/>
      <w:r w:rsidRPr="00AC4046">
        <w:rPr>
          <w:rFonts w:ascii="Times New Roman" w:eastAsia="Times New Roman" w:hAnsi="Times New Roman" w:cs="Times New Roman"/>
          <w:sz w:val="24"/>
          <w:szCs w:val="24"/>
        </w:rPr>
        <w:t>fisierul</w:t>
      </w:r>
      <w:proofErr w:type="spellEnd"/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4046">
        <w:rPr>
          <w:rFonts w:ascii="Times New Roman" w:eastAsia="Times New Roman" w:hAnsi="Times New Roman" w:cs="Times New Roman"/>
          <w:sz w:val="24"/>
          <w:szCs w:val="24"/>
        </w:rPr>
        <w:t>bitstream</w:t>
      </w:r>
      <w:proofErr w:type="spellEnd"/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 si s-a testat </w:t>
      </w:r>
      <w:proofErr w:type="spellStart"/>
      <w:r w:rsidRPr="00AC4046">
        <w:rPr>
          <w:rFonts w:ascii="Times New Roman" w:eastAsia="Times New Roman" w:hAnsi="Times New Roman" w:cs="Times New Roman"/>
          <w:sz w:val="24"/>
          <w:szCs w:val="24"/>
        </w:rPr>
        <w:t>functionarea</w:t>
      </w:r>
      <w:proofErr w:type="spellEnd"/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4046">
        <w:rPr>
          <w:rFonts w:ascii="Times New Roman" w:eastAsia="Times New Roman" w:hAnsi="Times New Roman" w:cs="Times New Roman"/>
          <w:sz w:val="24"/>
          <w:szCs w:val="24"/>
        </w:rPr>
        <w:t>corespunzatoare</w:t>
      </w:r>
      <w:proofErr w:type="spellEnd"/>
      <w:r w:rsidRPr="00AC4046">
        <w:rPr>
          <w:rFonts w:ascii="Times New Roman" w:eastAsia="Times New Roman" w:hAnsi="Times New Roman" w:cs="Times New Roman"/>
          <w:sz w:val="24"/>
          <w:szCs w:val="24"/>
        </w:rPr>
        <w:t xml:space="preserve"> a modulului implementat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C4C0A0" w14:textId="2954C6A5" w:rsidR="00C978F6" w:rsidRPr="000C34B1" w:rsidRDefault="00C978F6" w:rsidP="000C34B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 w:rsidRPr="000C34B1">
        <w:rPr>
          <w:rFonts w:ascii="Times New Roman" w:eastAsia="Times New Roman" w:hAnsi="Times New Roman" w:cs="Times New Roman"/>
          <w:b/>
          <w:sz w:val="32"/>
          <w:szCs w:val="32"/>
        </w:rPr>
        <w:t xml:space="preserve">Fotografii cu </w:t>
      </w:r>
      <w:proofErr w:type="spellStart"/>
      <w:r w:rsidRPr="000C34B1">
        <w:rPr>
          <w:rFonts w:ascii="Times New Roman" w:eastAsia="Times New Roman" w:hAnsi="Times New Roman" w:cs="Times New Roman"/>
          <w:b/>
          <w:sz w:val="32"/>
          <w:szCs w:val="32"/>
        </w:rPr>
        <w:t>functionarea</w:t>
      </w:r>
      <w:proofErr w:type="spellEnd"/>
      <w:r w:rsidRPr="000C34B1">
        <w:rPr>
          <w:rFonts w:ascii="Times New Roman" w:eastAsia="Times New Roman" w:hAnsi="Times New Roman" w:cs="Times New Roman"/>
          <w:b/>
          <w:sz w:val="32"/>
          <w:szCs w:val="32"/>
        </w:rPr>
        <w:t xml:space="preserve"> modulului:</w:t>
      </w:r>
    </w:p>
    <w:p w14:paraId="5D0BD0C4" w14:textId="17E2663A" w:rsidR="000C34B1" w:rsidRDefault="000C34B1" w:rsidP="000C34B1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2A58FC" wp14:editId="35730061">
            <wp:extent cx="5943600" cy="42792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88281" w14:textId="07A4C692" w:rsidR="000C34B1" w:rsidRDefault="000C34B1" w:rsidP="000C34B1">
      <w:pPr>
        <w:ind w:left="36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7628669" wp14:editId="508DE8BF">
            <wp:extent cx="5534108" cy="3919402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989" cy="39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781F36" wp14:editId="3F4AA2F5">
            <wp:extent cx="5563199" cy="403926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98" cy="4048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A273" w14:textId="09A84D02" w:rsidR="000C34B1" w:rsidRDefault="000C34B1" w:rsidP="000C34B1">
      <w:pPr>
        <w:ind w:left="36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C23E65D" wp14:editId="0CCF6DA6">
            <wp:extent cx="5661329" cy="412139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441" cy="412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F0857" w14:textId="558D0D32" w:rsidR="000C34B1" w:rsidRDefault="000C34B1" w:rsidP="000C34B1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1F2770" wp14:editId="37D24194">
            <wp:extent cx="5670645" cy="3768919"/>
            <wp:effectExtent l="0" t="0" r="635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535" cy="3776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02529" w14:textId="71EBA2C8" w:rsidR="000C34B1" w:rsidRDefault="000C34B1" w:rsidP="000C34B1">
      <w:pPr>
        <w:ind w:left="36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5AB448A" wp14:editId="2102EE8E">
            <wp:extent cx="5943600" cy="41402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E9D2F" w14:textId="44A63B43" w:rsidR="00C978F6" w:rsidRPr="00D876C5" w:rsidRDefault="00C978F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B31F55D" w14:textId="77777777" w:rsidR="005C7AF1" w:rsidRDefault="005C7AF1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69EA05E" w14:textId="77777777" w:rsidR="00C978F6" w:rsidRPr="00D876C5" w:rsidRDefault="00C978F6">
      <w:pPr>
        <w:rPr>
          <w:rFonts w:ascii="Times New Roman" w:eastAsia="Times New Roman" w:hAnsi="Times New Roman" w:cs="Times New Roman"/>
          <w:sz w:val="32"/>
          <w:szCs w:val="32"/>
        </w:rPr>
      </w:pPr>
      <w:r w:rsidRPr="00D876C5">
        <w:rPr>
          <w:rFonts w:ascii="Times New Roman" w:eastAsia="Times New Roman" w:hAnsi="Times New Roman" w:cs="Times New Roman"/>
          <w:b/>
          <w:sz w:val="32"/>
          <w:szCs w:val="32"/>
        </w:rPr>
        <w:t>9. Concluzii</w:t>
      </w:r>
    </w:p>
    <w:p w14:paraId="2A8B8A5C" w14:textId="30FEB77E" w:rsidR="001F673A" w:rsidRDefault="00C978F6">
      <w:pPr>
        <w:rPr>
          <w:rFonts w:ascii="Times New Roman" w:eastAsia="Times New Roman" w:hAnsi="Times New Roman" w:cs="Times New Roman"/>
          <w:sz w:val="32"/>
          <w:szCs w:val="32"/>
        </w:rPr>
      </w:pPr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In concluzie s-a implementat ca proiect un </w:t>
      </w:r>
      <w:r w:rsidR="00433985" w:rsidRPr="00D876C5">
        <w:rPr>
          <w:rFonts w:ascii="Times New Roman" w:eastAsia="Times New Roman" w:hAnsi="Times New Roman" w:cs="Times New Roman"/>
          <w:sz w:val="32"/>
          <w:szCs w:val="32"/>
        </w:rPr>
        <w:t>convertor de cod Binar-Gray</w:t>
      </w:r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 pe 8 </w:t>
      </w:r>
      <w:proofErr w:type="spellStart"/>
      <w:r w:rsidRPr="00D876C5">
        <w:rPr>
          <w:rFonts w:ascii="Times New Roman" w:eastAsia="Times New Roman" w:hAnsi="Times New Roman" w:cs="Times New Roman"/>
          <w:sz w:val="32"/>
          <w:szCs w:val="32"/>
        </w:rPr>
        <w:t>biti</w:t>
      </w:r>
      <w:proofErr w:type="spellEnd"/>
      <w:r w:rsidRPr="00D876C5">
        <w:rPr>
          <w:rFonts w:ascii="Times New Roman" w:eastAsia="Times New Roman" w:hAnsi="Times New Roman" w:cs="Times New Roman"/>
          <w:sz w:val="32"/>
          <w:szCs w:val="32"/>
        </w:rPr>
        <w:t>, cu posibilitate</w:t>
      </w:r>
      <w:r w:rsidR="00433985" w:rsidRPr="00D876C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de </w:t>
      </w:r>
      <w:proofErr w:type="spellStart"/>
      <w:r w:rsidRPr="00D876C5">
        <w:rPr>
          <w:rFonts w:ascii="Times New Roman" w:eastAsia="Times New Roman" w:hAnsi="Times New Roman" w:cs="Times New Roman"/>
          <w:sz w:val="32"/>
          <w:szCs w:val="32"/>
        </w:rPr>
        <w:t>incarcare</w:t>
      </w:r>
      <w:proofErr w:type="spellEnd"/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 de la </w:t>
      </w:r>
      <w:proofErr w:type="spellStart"/>
      <w:r w:rsidRPr="00D876C5">
        <w:rPr>
          <w:rFonts w:ascii="Times New Roman" w:eastAsia="Times New Roman" w:hAnsi="Times New Roman" w:cs="Times New Roman"/>
          <w:sz w:val="32"/>
          <w:szCs w:val="32"/>
        </w:rPr>
        <w:t>switch</w:t>
      </w:r>
      <w:proofErr w:type="spellEnd"/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-uri </w:t>
      </w:r>
      <w:proofErr w:type="spellStart"/>
      <w:r w:rsidR="00D876C5" w:rsidRPr="00D876C5">
        <w:rPr>
          <w:rFonts w:ascii="Times New Roman" w:eastAsia="Times New Roman" w:hAnsi="Times New Roman" w:cs="Times New Roman"/>
          <w:sz w:val="32"/>
          <w:szCs w:val="32"/>
        </w:rPr>
        <w:t>conditionata</w:t>
      </w:r>
      <w:proofErr w:type="spellEnd"/>
      <w:r w:rsidR="00D876C5" w:rsidRPr="00D876C5">
        <w:rPr>
          <w:rFonts w:ascii="Times New Roman" w:eastAsia="Times New Roman" w:hAnsi="Times New Roman" w:cs="Times New Roman"/>
          <w:sz w:val="32"/>
          <w:szCs w:val="32"/>
        </w:rPr>
        <w:t xml:space="preserve"> de un semnal de validare (</w:t>
      </w:r>
      <w:proofErr w:type="spellStart"/>
      <w:r w:rsidR="00D876C5" w:rsidRPr="00D876C5">
        <w:rPr>
          <w:rFonts w:ascii="Times New Roman" w:eastAsia="Times New Roman" w:hAnsi="Times New Roman" w:cs="Times New Roman"/>
          <w:sz w:val="32"/>
          <w:szCs w:val="32"/>
        </w:rPr>
        <w:t>load</w:t>
      </w:r>
      <w:proofErr w:type="spellEnd"/>
      <w:r w:rsidR="00D876C5" w:rsidRPr="00D876C5">
        <w:rPr>
          <w:rFonts w:ascii="Times New Roman" w:eastAsia="Times New Roman" w:hAnsi="Times New Roman" w:cs="Times New Roman"/>
          <w:sz w:val="32"/>
          <w:szCs w:val="32"/>
        </w:rPr>
        <w:t>) si un ceas extern</w:t>
      </w:r>
      <w:r w:rsidR="00433985" w:rsidRPr="00D876C5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a </w:t>
      </w:r>
      <w:proofErr w:type="spellStart"/>
      <w:r w:rsidRPr="00D876C5">
        <w:rPr>
          <w:rFonts w:ascii="Times New Roman" w:eastAsia="Times New Roman" w:hAnsi="Times New Roman" w:cs="Times New Roman"/>
          <w:sz w:val="32"/>
          <w:szCs w:val="32"/>
        </w:rPr>
        <w:t>carui</w:t>
      </w:r>
      <w:proofErr w:type="spellEnd"/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D876C5">
        <w:rPr>
          <w:rFonts w:ascii="Times New Roman" w:eastAsia="Times New Roman" w:hAnsi="Times New Roman" w:cs="Times New Roman"/>
          <w:sz w:val="32"/>
          <w:szCs w:val="32"/>
        </w:rPr>
        <w:t>iesire</w:t>
      </w:r>
      <w:proofErr w:type="spellEnd"/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 este conectata </w:t>
      </w:r>
      <w:r w:rsidR="00D876C5" w:rsidRPr="00D876C5">
        <w:rPr>
          <w:rFonts w:ascii="Times New Roman" w:eastAsia="Times New Roman" w:hAnsi="Times New Roman" w:cs="Times New Roman"/>
          <w:sz w:val="32"/>
          <w:szCs w:val="32"/>
        </w:rPr>
        <w:t xml:space="preserve">simultan la un set de LED-uri pentru vizualizarea codului Gray si </w:t>
      </w:r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la intrarea unui decodor BCD-7 segment display ce </w:t>
      </w:r>
      <w:proofErr w:type="spellStart"/>
      <w:r w:rsidRPr="00D876C5">
        <w:rPr>
          <w:rFonts w:ascii="Times New Roman" w:eastAsia="Times New Roman" w:hAnsi="Times New Roman" w:cs="Times New Roman"/>
          <w:sz w:val="32"/>
          <w:szCs w:val="32"/>
        </w:rPr>
        <w:t>afiseaza</w:t>
      </w:r>
      <w:proofErr w:type="spellEnd"/>
      <w:r w:rsidRPr="00D876C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D876C5" w:rsidRPr="00D876C5">
        <w:rPr>
          <w:rFonts w:ascii="Times New Roman" w:eastAsia="Times New Roman" w:hAnsi="Times New Roman" w:cs="Times New Roman"/>
          <w:sz w:val="32"/>
          <w:szCs w:val="32"/>
        </w:rPr>
        <w:t xml:space="preserve">valoarea zecimala a </w:t>
      </w:r>
      <w:proofErr w:type="spellStart"/>
      <w:r w:rsidR="00D876C5" w:rsidRPr="00D876C5">
        <w:rPr>
          <w:rFonts w:ascii="Times New Roman" w:eastAsia="Times New Roman" w:hAnsi="Times New Roman" w:cs="Times New Roman"/>
          <w:sz w:val="32"/>
          <w:szCs w:val="32"/>
        </w:rPr>
        <w:t>intrarii</w:t>
      </w:r>
      <w:proofErr w:type="spellEnd"/>
      <w:r w:rsidR="00D876C5" w:rsidRPr="00D876C5">
        <w:rPr>
          <w:rFonts w:ascii="Times New Roman" w:eastAsia="Times New Roman" w:hAnsi="Times New Roman" w:cs="Times New Roman"/>
          <w:sz w:val="32"/>
          <w:szCs w:val="32"/>
        </w:rPr>
        <w:t>.</w:t>
      </w:r>
      <w:r w:rsidR="00CF67D9" w:rsidRPr="00CF67D9">
        <w:t xml:space="preserve"> </w:t>
      </w:r>
      <w:r w:rsidR="00CF67D9">
        <w:rPr>
          <w:noProof/>
        </w:rPr>
        <mc:AlternateContent>
          <mc:Choice Requires="wps">
            <w:drawing>
              <wp:inline distT="0" distB="0" distL="0" distR="0" wp14:anchorId="6E7474D8" wp14:editId="74385AC2">
                <wp:extent cx="302260" cy="302260"/>
                <wp:effectExtent l="0" t="0" r="0" b="0"/>
                <wp:docPr id="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8CF25B" id="Rectangle 7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429FA3E6" w14:textId="77777777" w:rsidR="005C7AF1" w:rsidRPr="00D876C5" w:rsidRDefault="005C7AF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15F7AC3" w14:textId="77777777" w:rsidR="00C978F6" w:rsidRPr="005C7AF1" w:rsidRDefault="00C978F6" w:rsidP="005C7A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7AF1">
        <w:rPr>
          <w:rFonts w:ascii="Times New Roman" w:hAnsi="Times New Roman" w:cs="Times New Roman"/>
          <w:b/>
          <w:bCs/>
          <w:sz w:val="24"/>
          <w:szCs w:val="24"/>
        </w:rPr>
        <w:t>Bibliografie:</w:t>
      </w:r>
    </w:p>
    <w:p w14:paraId="46F533E7" w14:textId="77777777" w:rsidR="00C978F6" w:rsidRPr="00D876C5" w:rsidRDefault="00C978F6">
      <w:pPr>
        <w:rPr>
          <w:rFonts w:ascii="Times New Roman" w:hAnsi="Times New Roman" w:cs="Times New Roman"/>
        </w:rPr>
      </w:pPr>
      <w:r w:rsidRPr="00D876C5">
        <w:rPr>
          <w:rFonts w:ascii="Times New Roman" w:hAnsi="Times New Roman" w:cs="Times New Roman"/>
          <w:sz w:val="24"/>
          <w:szCs w:val="24"/>
        </w:rPr>
        <w:lastRenderedPageBreak/>
        <w:t xml:space="preserve">1. VHDL </w:t>
      </w:r>
      <w:proofErr w:type="spellStart"/>
      <w:r w:rsidRPr="00D876C5">
        <w:rPr>
          <w:rFonts w:ascii="Times New Roman" w:hAnsi="Times New Roman" w:cs="Times New Roman"/>
          <w:sz w:val="24"/>
          <w:szCs w:val="24"/>
        </w:rPr>
        <w:t>Reference</w:t>
      </w:r>
      <w:proofErr w:type="spellEnd"/>
      <w:r w:rsidRPr="00D876C5">
        <w:rPr>
          <w:rFonts w:ascii="Times New Roman" w:hAnsi="Times New Roman" w:cs="Times New Roman"/>
          <w:sz w:val="24"/>
          <w:szCs w:val="24"/>
        </w:rPr>
        <w:t xml:space="preserve"> Manual,</w:t>
      </w:r>
    </w:p>
    <w:p w14:paraId="47D4ED13" w14:textId="77777777" w:rsidR="00C978F6" w:rsidRPr="00D876C5" w:rsidRDefault="000C3726">
      <w:pPr>
        <w:rPr>
          <w:rFonts w:ascii="Times New Roman" w:hAnsi="Times New Roman" w:cs="Times New Roman"/>
          <w:sz w:val="24"/>
          <w:szCs w:val="24"/>
        </w:rPr>
      </w:pPr>
      <w:hyperlink r:id="rId34" w:history="1">
        <w:r w:rsidR="00C978F6" w:rsidRPr="00D876C5">
          <w:rPr>
            <w:rStyle w:val="Hyperlink"/>
            <w:rFonts w:ascii="Times New Roman" w:hAnsi="Times New Roman" w:cs="Times New Roman"/>
          </w:rPr>
          <w:t xml:space="preserve">IEEE Standard VHDL </w:t>
        </w:r>
        <w:proofErr w:type="spellStart"/>
        <w:r w:rsidR="00C978F6" w:rsidRPr="00D876C5">
          <w:rPr>
            <w:rStyle w:val="Hyperlink"/>
            <w:rFonts w:ascii="Times New Roman" w:hAnsi="Times New Roman" w:cs="Times New Roman"/>
          </w:rPr>
          <w:t>Language</w:t>
        </w:r>
        <w:proofErr w:type="spellEnd"/>
        <w:r w:rsidR="00C978F6" w:rsidRPr="00D876C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C978F6" w:rsidRPr="00D876C5">
          <w:rPr>
            <w:rStyle w:val="Hyperlink"/>
            <w:rFonts w:ascii="Times New Roman" w:hAnsi="Times New Roman" w:cs="Times New Roman"/>
          </w:rPr>
          <w:t>Reference</w:t>
        </w:r>
        <w:proofErr w:type="spellEnd"/>
        <w:r w:rsidR="00C978F6" w:rsidRPr="00D876C5">
          <w:rPr>
            <w:rStyle w:val="Hyperlink"/>
            <w:rFonts w:ascii="Times New Roman" w:hAnsi="Times New Roman" w:cs="Times New Roman"/>
          </w:rPr>
          <w:t xml:space="preserve"> Manual - VHDL </w:t>
        </w:r>
        <w:proofErr w:type="spellStart"/>
        <w:r w:rsidR="00C978F6" w:rsidRPr="00D876C5">
          <w:rPr>
            <w:rStyle w:val="Hyperlink"/>
            <w:rFonts w:ascii="Times New Roman" w:hAnsi="Times New Roman" w:cs="Times New Roman"/>
          </w:rPr>
          <w:t>Language</w:t>
        </w:r>
        <w:proofErr w:type="spellEnd"/>
        <w:r w:rsidR="00C978F6" w:rsidRPr="00D876C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C978F6" w:rsidRPr="00D876C5">
          <w:rPr>
            <w:rStyle w:val="Hyperlink"/>
            <w:rFonts w:ascii="Times New Roman" w:hAnsi="Times New Roman" w:cs="Times New Roman"/>
          </w:rPr>
          <w:t>Reference</w:t>
        </w:r>
        <w:proofErr w:type="spellEnd"/>
        <w:r w:rsidR="00C978F6" w:rsidRPr="00D876C5">
          <w:rPr>
            <w:rStyle w:val="Hyperlink"/>
            <w:rFonts w:ascii="Times New Roman" w:hAnsi="Times New Roman" w:cs="Times New Roman"/>
          </w:rPr>
          <w:t xml:space="preserve"> Manual, IEEE Standard</w:t>
        </w:r>
      </w:hyperlink>
    </w:p>
    <w:p w14:paraId="4E97D422" w14:textId="77777777" w:rsidR="00C978F6" w:rsidRPr="00D876C5" w:rsidRDefault="00C978F6">
      <w:pPr>
        <w:rPr>
          <w:rFonts w:ascii="Times New Roman" w:hAnsi="Times New Roman" w:cs="Times New Roman"/>
        </w:rPr>
      </w:pPr>
      <w:r w:rsidRPr="00D876C5">
        <w:rPr>
          <w:rFonts w:ascii="Times New Roman" w:hAnsi="Times New Roman" w:cs="Times New Roman"/>
          <w:sz w:val="24"/>
          <w:szCs w:val="24"/>
        </w:rPr>
        <w:t xml:space="preserve">2. BASYS 3 </w:t>
      </w:r>
      <w:proofErr w:type="spellStart"/>
      <w:r w:rsidRPr="00D876C5">
        <w:rPr>
          <w:rFonts w:ascii="Times New Roman" w:hAnsi="Times New Roman" w:cs="Times New Roman"/>
          <w:sz w:val="24"/>
          <w:szCs w:val="24"/>
        </w:rPr>
        <w:t>Reference</w:t>
      </w:r>
      <w:proofErr w:type="spellEnd"/>
      <w:r w:rsidRPr="00D876C5">
        <w:rPr>
          <w:rFonts w:ascii="Times New Roman" w:hAnsi="Times New Roman" w:cs="Times New Roman"/>
          <w:sz w:val="24"/>
          <w:szCs w:val="24"/>
        </w:rPr>
        <w:t xml:space="preserve"> Manual, </w:t>
      </w:r>
    </w:p>
    <w:p w14:paraId="31B1FB36" w14:textId="77777777" w:rsidR="00C978F6" w:rsidRPr="00D876C5" w:rsidRDefault="000C3726">
      <w:pPr>
        <w:rPr>
          <w:rFonts w:ascii="Times New Roman" w:hAnsi="Times New Roman" w:cs="Times New Roman"/>
        </w:rPr>
      </w:pPr>
      <w:hyperlink r:id="rId35" w:history="1">
        <w:proofErr w:type="spellStart"/>
        <w:r w:rsidR="00C978F6" w:rsidRPr="00D876C5">
          <w:rPr>
            <w:rStyle w:val="Hyperlink"/>
            <w:rFonts w:ascii="Times New Roman" w:hAnsi="Times New Roman" w:cs="Times New Roman"/>
            <w:sz w:val="24"/>
            <w:szCs w:val="24"/>
          </w:rPr>
          <w:t>Basys</w:t>
        </w:r>
        <w:proofErr w:type="spellEnd"/>
        <w:r w:rsidR="00C978F6" w:rsidRPr="00D876C5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3 </w:t>
        </w:r>
        <w:proofErr w:type="spellStart"/>
        <w:r w:rsidR="00C978F6" w:rsidRPr="00D876C5">
          <w:rPr>
            <w:rStyle w:val="Hyperlink"/>
            <w:rFonts w:ascii="Times New Roman" w:hAnsi="Times New Roman" w:cs="Times New Roman"/>
            <w:sz w:val="24"/>
            <w:szCs w:val="24"/>
          </w:rPr>
          <w:t>Reference</w:t>
        </w:r>
        <w:proofErr w:type="spellEnd"/>
        <w:r w:rsidR="00C978F6" w:rsidRPr="00D876C5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Manual - </w:t>
        </w:r>
        <w:proofErr w:type="spellStart"/>
        <w:r w:rsidR="00C978F6" w:rsidRPr="00D876C5">
          <w:rPr>
            <w:rStyle w:val="Hyperlink"/>
            <w:rFonts w:ascii="Times New Roman" w:hAnsi="Times New Roman" w:cs="Times New Roman"/>
            <w:sz w:val="24"/>
            <w:szCs w:val="24"/>
          </w:rPr>
          <w:t>Digilent</w:t>
        </w:r>
        <w:proofErr w:type="spellEnd"/>
        <w:r w:rsidR="00C978F6" w:rsidRPr="00D876C5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C978F6" w:rsidRPr="00D876C5">
          <w:rPr>
            <w:rStyle w:val="Hyperlink"/>
            <w:rFonts w:ascii="Times New Roman" w:hAnsi="Times New Roman" w:cs="Times New Roman"/>
            <w:sz w:val="24"/>
            <w:szCs w:val="24"/>
          </w:rPr>
          <w:t>Reference</w:t>
        </w:r>
        <w:proofErr w:type="spellEnd"/>
      </w:hyperlink>
      <w:r w:rsidR="00C978F6" w:rsidRPr="00D876C5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C978F6" w:rsidRPr="00D876C5"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E9331" w14:textId="77777777" w:rsidR="000C3726" w:rsidRDefault="000C3726" w:rsidP="001F673A">
      <w:pPr>
        <w:spacing w:after="0" w:line="240" w:lineRule="auto"/>
      </w:pPr>
      <w:r>
        <w:separator/>
      </w:r>
    </w:p>
  </w:endnote>
  <w:endnote w:type="continuationSeparator" w:id="0">
    <w:p w14:paraId="7EC676E9" w14:textId="77777777" w:rsidR="000C3726" w:rsidRDefault="000C3726" w:rsidP="001F6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F9C5B" w14:textId="77777777" w:rsidR="000C3726" w:rsidRDefault="000C3726" w:rsidP="001F673A">
      <w:pPr>
        <w:spacing w:after="0" w:line="240" w:lineRule="auto"/>
      </w:pPr>
      <w:r>
        <w:separator/>
      </w:r>
    </w:p>
  </w:footnote>
  <w:footnote w:type="continuationSeparator" w:id="0">
    <w:p w14:paraId="084E6282" w14:textId="77777777" w:rsidR="000C3726" w:rsidRDefault="000C3726" w:rsidP="001F67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 w15:restartNumberingAfterBreak="0">
    <w:nsid w:val="24F5758D"/>
    <w:multiLevelType w:val="hybridMultilevel"/>
    <w:tmpl w:val="D1229C9E"/>
    <w:lvl w:ilvl="0" w:tplc="04090001">
      <w:start w:val="1"/>
      <w:numFmt w:val="bullet"/>
      <w:lvlText w:val=""/>
      <w:lvlJc w:val="left"/>
      <w:pPr>
        <w:ind w:left="15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5" w15:restartNumberingAfterBreak="0">
    <w:nsid w:val="29736A45"/>
    <w:multiLevelType w:val="hybridMultilevel"/>
    <w:tmpl w:val="CFE03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B17FBF"/>
    <w:multiLevelType w:val="hybridMultilevel"/>
    <w:tmpl w:val="3E582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2600D5"/>
    <w:multiLevelType w:val="hybridMultilevel"/>
    <w:tmpl w:val="ADC62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C34084"/>
    <w:multiLevelType w:val="hybridMultilevel"/>
    <w:tmpl w:val="8CECBF0A"/>
    <w:lvl w:ilvl="0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F1650F5"/>
    <w:multiLevelType w:val="hybridMultilevel"/>
    <w:tmpl w:val="2BE0AE2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7"/>
  </w:num>
  <w:num w:numId="6">
    <w:abstractNumId w:val="6"/>
  </w:num>
  <w:num w:numId="7">
    <w:abstractNumId w:val="4"/>
  </w:num>
  <w:num w:numId="8">
    <w:abstractNumId w:val="5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4FD"/>
    <w:rsid w:val="00035374"/>
    <w:rsid w:val="000C34B1"/>
    <w:rsid w:val="000C3726"/>
    <w:rsid w:val="001824A5"/>
    <w:rsid w:val="001F673A"/>
    <w:rsid w:val="00217BE0"/>
    <w:rsid w:val="00272F6A"/>
    <w:rsid w:val="002E51F7"/>
    <w:rsid w:val="0031034B"/>
    <w:rsid w:val="003D7508"/>
    <w:rsid w:val="004122C8"/>
    <w:rsid w:val="00433985"/>
    <w:rsid w:val="004730B0"/>
    <w:rsid w:val="00506BED"/>
    <w:rsid w:val="00566498"/>
    <w:rsid w:val="00575C33"/>
    <w:rsid w:val="005B5D23"/>
    <w:rsid w:val="005C7AF1"/>
    <w:rsid w:val="00645A57"/>
    <w:rsid w:val="00651FBD"/>
    <w:rsid w:val="00A523F9"/>
    <w:rsid w:val="00AC4046"/>
    <w:rsid w:val="00B96428"/>
    <w:rsid w:val="00BF05B2"/>
    <w:rsid w:val="00C234FD"/>
    <w:rsid w:val="00C47A91"/>
    <w:rsid w:val="00C978F6"/>
    <w:rsid w:val="00CD53A5"/>
    <w:rsid w:val="00CE1486"/>
    <w:rsid w:val="00CF67D9"/>
    <w:rsid w:val="00D876C5"/>
    <w:rsid w:val="00DA04A7"/>
    <w:rsid w:val="00DB7E0C"/>
    <w:rsid w:val="00E37433"/>
    <w:rsid w:val="00E54437"/>
    <w:rsid w:val="00E569DA"/>
    <w:rsid w:val="00ED4F2B"/>
    <w:rsid w:val="00F051D5"/>
    <w:rsid w:val="00F67AEB"/>
    <w:rsid w:val="00F92EE5"/>
    <w:rsid w:val="00FE3015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A1D05F1"/>
  <w15:chartTrackingRefBased/>
  <w15:docId w15:val="{8F6E6558-D2ED-8048-9D1F-2F2F12C6B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o-R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1"/>
      </w:numPr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numPr>
        <w:ilvl w:val="3"/>
        <w:numId w:val="1"/>
      </w:numPr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numPr>
        <w:ilvl w:val="4"/>
        <w:numId w:val="1"/>
      </w:numPr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numPr>
        <w:ilvl w:val="5"/>
        <w:numId w:val="1"/>
      </w:numPr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u w:val="none"/>
    </w:rPr>
  </w:style>
  <w:style w:type="character" w:customStyle="1" w:styleId="WW8Num3z0">
    <w:name w:val="WW8Num3z0"/>
    <w:rPr>
      <w:u w:val="none"/>
    </w:rPr>
  </w:style>
  <w:style w:type="character" w:customStyle="1" w:styleId="WW8Num4z0">
    <w:name w:val="WW8Num4z0"/>
    <w:rPr>
      <w:u w:val="none"/>
    </w:rPr>
  </w:style>
  <w:style w:type="character" w:customStyle="1" w:styleId="WW8Num1z0">
    <w:name w:val="WW8Num1z0"/>
    <w:rPr>
      <w:u w:val="none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051D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ord">
    <w:name w:val="mord"/>
    <w:basedOn w:val="DefaultParagraphFont"/>
    <w:rsid w:val="00F051D5"/>
  </w:style>
  <w:style w:type="character" w:customStyle="1" w:styleId="mopen">
    <w:name w:val="mopen"/>
    <w:basedOn w:val="DefaultParagraphFont"/>
    <w:rsid w:val="00F051D5"/>
  </w:style>
  <w:style w:type="character" w:customStyle="1" w:styleId="mclose">
    <w:name w:val="mclose"/>
    <w:basedOn w:val="DefaultParagraphFont"/>
    <w:rsid w:val="00F051D5"/>
  </w:style>
  <w:style w:type="character" w:customStyle="1" w:styleId="mrel">
    <w:name w:val="mrel"/>
    <w:basedOn w:val="DefaultParagraphFont"/>
    <w:rsid w:val="00F051D5"/>
  </w:style>
  <w:style w:type="character" w:customStyle="1" w:styleId="citation-71">
    <w:name w:val="citation-71"/>
    <w:basedOn w:val="DefaultParagraphFont"/>
    <w:rsid w:val="00F051D5"/>
  </w:style>
  <w:style w:type="character" w:customStyle="1" w:styleId="apple-converted-space">
    <w:name w:val="apple-converted-space"/>
    <w:basedOn w:val="DefaultParagraphFont"/>
    <w:rsid w:val="00F051D5"/>
  </w:style>
  <w:style w:type="character" w:customStyle="1" w:styleId="citation-69">
    <w:name w:val="citation-69"/>
    <w:basedOn w:val="DefaultParagraphFont"/>
    <w:rsid w:val="00F051D5"/>
  </w:style>
  <w:style w:type="paragraph" w:styleId="ListParagraph">
    <w:name w:val="List Paragraph"/>
    <w:basedOn w:val="Normal"/>
    <w:uiPriority w:val="34"/>
    <w:qFormat/>
    <w:rsid w:val="00F051D5"/>
    <w:pPr>
      <w:ind w:left="720"/>
      <w:contextualSpacing/>
    </w:pPr>
  </w:style>
  <w:style w:type="character" w:customStyle="1" w:styleId="citation-68">
    <w:name w:val="citation-68"/>
    <w:basedOn w:val="DefaultParagraphFont"/>
    <w:rsid w:val="00F051D5"/>
  </w:style>
  <w:style w:type="character" w:customStyle="1" w:styleId="citation-67">
    <w:name w:val="citation-67"/>
    <w:basedOn w:val="DefaultParagraphFont"/>
    <w:rsid w:val="00F051D5"/>
  </w:style>
  <w:style w:type="character" w:customStyle="1" w:styleId="citation-66">
    <w:name w:val="citation-66"/>
    <w:basedOn w:val="DefaultParagraphFont"/>
    <w:rsid w:val="00F051D5"/>
  </w:style>
  <w:style w:type="character" w:customStyle="1" w:styleId="citation-65">
    <w:name w:val="citation-65"/>
    <w:basedOn w:val="DefaultParagraphFont"/>
    <w:rsid w:val="00F051D5"/>
  </w:style>
  <w:style w:type="character" w:customStyle="1" w:styleId="citation-115">
    <w:name w:val="citation-115"/>
    <w:basedOn w:val="DefaultParagraphFont"/>
    <w:rsid w:val="00433985"/>
  </w:style>
  <w:style w:type="character" w:customStyle="1" w:styleId="citation-114">
    <w:name w:val="citation-114"/>
    <w:basedOn w:val="DefaultParagraphFont"/>
    <w:rsid w:val="00433985"/>
  </w:style>
  <w:style w:type="paragraph" w:styleId="Header">
    <w:name w:val="header"/>
    <w:basedOn w:val="Normal"/>
    <w:link w:val="HeaderChar"/>
    <w:uiPriority w:val="99"/>
    <w:unhideWhenUsed/>
    <w:rsid w:val="001F67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73A"/>
    <w:rPr>
      <w:rFonts w:ascii="Calibri" w:eastAsia="Calibri" w:hAnsi="Calibri" w:cs="Calibri"/>
      <w:sz w:val="22"/>
      <w:szCs w:val="22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1F67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73A"/>
    <w:rPr>
      <w:rFonts w:ascii="Calibri" w:eastAsia="Calibri" w:hAnsi="Calibri" w:cs="Calibri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8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16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yperlink" Target="https://edg.uchicago.edu/~tang/VHDLref.pdf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digilent.com/reference/programmable-logic/basys-3/reference-manual?redirect=1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18</Pages>
  <Words>1121</Words>
  <Characters>6508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7614</CharactersWithSpaces>
  <SharedDoc>false</SharedDoc>
  <HLinks>
    <vt:vector size="12" baseType="variant">
      <vt:variant>
        <vt:i4>1638412</vt:i4>
      </vt:variant>
      <vt:variant>
        <vt:i4>3</vt:i4>
      </vt:variant>
      <vt:variant>
        <vt:i4>0</vt:i4>
      </vt:variant>
      <vt:variant>
        <vt:i4>5</vt:i4>
      </vt:variant>
      <vt:variant>
        <vt:lpwstr>https://digilent.com/reference/programmable-logic/basys-3/reference-manual?redirect=1</vt:lpwstr>
      </vt:variant>
      <vt:variant>
        <vt:lpwstr/>
      </vt:variant>
      <vt:variant>
        <vt:i4>2555936</vt:i4>
      </vt:variant>
      <vt:variant>
        <vt:i4>0</vt:i4>
      </vt:variant>
      <vt:variant>
        <vt:i4>0</vt:i4>
      </vt:variant>
      <vt:variant>
        <vt:i4>5</vt:i4>
      </vt:variant>
      <vt:variant>
        <vt:lpwstr>https://edg.uchicago.edu/~tang/VHDLref.pdf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Dragos Ghidescu</cp:lastModifiedBy>
  <cp:revision>13</cp:revision>
  <cp:lastPrinted>1899-12-31T22:00:00Z</cp:lastPrinted>
  <dcterms:created xsi:type="dcterms:W3CDTF">2026-01-12T03:15:00Z</dcterms:created>
  <dcterms:modified xsi:type="dcterms:W3CDTF">2026-01-17T21:15:00Z</dcterms:modified>
</cp:coreProperties>
</file>